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DE93E0" w14:textId="4A489E51" w:rsidR="006F6BD9" w:rsidRPr="00D30D74" w:rsidRDefault="00C30EC9" w:rsidP="00F63F0A">
      <w:pPr>
        <w:pStyle w:val="cv3"/>
        <w:spacing w:before="0" w:after="0"/>
        <w:ind w:left="-547" w:right="-108"/>
        <w:rPr>
          <w:rFonts w:ascii="Calibri" w:hAnsi="Calibri" w:cs="Calibri"/>
          <w:color w:val="08A4EE" w:themeColor="accent6" w:themeShade="BF"/>
          <w:szCs w:val="24"/>
        </w:rPr>
      </w:pPr>
      <w:r>
        <w:rPr>
          <w:rFonts w:ascii="Calibri" w:hAnsi="Calibri" w:cs="Calibri"/>
          <w:color w:val="08A4EE" w:themeColor="accent6" w:themeShade="BF"/>
          <w:szCs w:val="24"/>
        </w:rPr>
        <w:t>Elamaran Jayabarathy</w:t>
      </w:r>
    </w:p>
    <w:p w14:paraId="13DBC195" w14:textId="3C082D4A" w:rsidR="00F63F0A" w:rsidRPr="00632DF6" w:rsidRDefault="00F63F0A" w:rsidP="00F63F0A">
      <w:pPr>
        <w:pStyle w:val="cv3"/>
        <w:spacing w:before="0" w:after="0"/>
        <w:ind w:left="-547" w:right="-108"/>
        <w:rPr>
          <w:rFonts w:ascii="Calibri" w:hAnsi="Calibri" w:cs="Calibri"/>
          <w:b w:val="0"/>
          <w:sz w:val="22"/>
          <w:szCs w:val="22"/>
        </w:rPr>
      </w:pPr>
      <w:r w:rsidRPr="00632DF6">
        <w:rPr>
          <w:rFonts w:ascii="Calibri" w:hAnsi="Calibri" w:cs="Calibri"/>
          <w:b w:val="0"/>
          <w:sz w:val="22"/>
          <w:szCs w:val="22"/>
        </w:rPr>
        <w:t xml:space="preserve">+1 425 </w:t>
      </w:r>
      <w:r w:rsidR="00C30EC9">
        <w:rPr>
          <w:rFonts w:ascii="Calibri" w:hAnsi="Calibri" w:cs="Calibri"/>
          <w:b w:val="0"/>
          <w:sz w:val="22"/>
          <w:szCs w:val="22"/>
        </w:rPr>
        <w:t>389</w:t>
      </w:r>
      <w:r w:rsidRPr="00632DF6">
        <w:rPr>
          <w:rFonts w:ascii="Calibri" w:hAnsi="Calibri" w:cs="Calibri"/>
          <w:b w:val="0"/>
          <w:sz w:val="22"/>
          <w:szCs w:val="22"/>
        </w:rPr>
        <w:t xml:space="preserve"> </w:t>
      </w:r>
      <w:r w:rsidR="00C30EC9">
        <w:rPr>
          <w:rFonts w:ascii="Calibri" w:hAnsi="Calibri" w:cs="Calibri"/>
          <w:b w:val="0"/>
          <w:sz w:val="22"/>
          <w:szCs w:val="22"/>
        </w:rPr>
        <w:t>6995</w:t>
      </w:r>
    </w:p>
    <w:p w14:paraId="709E365C" w14:textId="07ABB9DD" w:rsidR="004A351A" w:rsidRPr="00046F08" w:rsidRDefault="00C30EC9" w:rsidP="004A351A">
      <w:pPr>
        <w:pStyle w:val="cv3"/>
        <w:spacing w:before="0" w:after="0"/>
        <w:ind w:left="-547" w:right="-108"/>
        <w:rPr>
          <w:rStyle w:val="Hyperlink"/>
          <w:rFonts w:ascii="Calibri" w:hAnsi="Calibri" w:cs="Calibri"/>
          <w:b w:val="0"/>
          <w:color w:val="0070C0"/>
          <w:sz w:val="22"/>
          <w:szCs w:val="22"/>
        </w:rPr>
      </w:pPr>
      <w:r w:rsidRPr="00C30EC9">
        <w:rPr>
          <w:rFonts w:ascii="Calibri" w:hAnsi="Calibri" w:cs="Calibri"/>
          <w:b w:val="0"/>
          <w:sz w:val="22"/>
          <w:szCs w:val="22"/>
        </w:rPr>
        <w:t>je</w:t>
      </w:r>
      <w:r>
        <w:rPr>
          <w:rFonts w:ascii="Calibri" w:hAnsi="Calibri" w:cs="Calibri"/>
          <w:b w:val="0"/>
          <w:sz w:val="22"/>
          <w:szCs w:val="22"/>
        </w:rPr>
        <w:t>lamaran@gmail.com</w:t>
      </w:r>
    </w:p>
    <w:p w14:paraId="00986156" w14:textId="42677A3A" w:rsidR="00ED3897" w:rsidRPr="00ED3897" w:rsidRDefault="009E1F90" w:rsidP="004A351A">
      <w:pPr>
        <w:pStyle w:val="cv3"/>
        <w:spacing w:before="0" w:after="0"/>
        <w:ind w:left="-547" w:right="-108"/>
        <w:rPr>
          <w:rFonts w:ascii="Calibri" w:hAnsi="Calibri" w:cs="Calibri"/>
          <w:b w:val="0"/>
          <w:sz w:val="22"/>
          <w:szCs w:val="22"/>
        </w:rPr>
      </w:pPr>
      <w:r>
        <w:rPr>
          <w:rFonts w:ascii="Calibri" w:hAnsi="Calibri" w:cs="Calibri"/>
          <w:b w:val="0"/>
          <w:sz w:val="22"/>
          <w:szCs w:val="22"/>
        </w:rPr>
        <w:t>14650</w:t>
      </w:r>
      <w:r w:rsidR="00ED3897" w:rsidRPr="00ED3897">
        <w:rPr>
          <w:rFonts w:ascii="Calibri" w:hAnsi="Calibri" w:cs="Calibri"/>
          <w:b w:val="0"/>
          <w:sz w:val="22"/>
          <w:szCs w:val="22"/>
        </w:rPr>
        <w:t xml:space="preserve"> </w:t>
      </w:r>
      <w:r>
        <w:rPr>
          <w:rFonts w:ascii="Calibri" w:hAnsi="Calibri" w:cs="Calibri"/>
          <w:b w:val="0"/>
          <w:sz w:val="22"/>
          <w:szCs w:val="22"/>
        </w:rPr>
        <w:t>NE 32</w:t>
      </w:r>
      <w:r w:rsidRPr="009E1F90">
        <w:rPr>
          <w:rFonts w:ascii="Calibri" w:hAnsi="Calibri" w:cs="Calibri"/>
          <w:b w:val="0"/>
          <w:sz w:val="22"/>
          <w:szCs w:val="22"/>
          <w:vertAlign w:val="superscript"/>
        </w:rPr>
        <w:t>ND</w:t>
      </w:r>
      <w:r>
        <w:rPr>
          <w:rFonts w:ascii="Calibri" w:hAnsi="Calibri" w:cs="Calibri"/>
          <w:b w:val="0"/>
          <w:sz w:val="22"/>
          <w:szCs w:val="22"/>
        </w:rPr>
        <w:t xml:space="preserve"> Street A21</w:t>
      </w:r>
      <w:r w:rsidR="00580657">
        <w:rPr>
          <w:rFonts w:ascii="Calibri" w:hAnsi="Calibri" w:cs="Calibri"/>
          <w:b w:val="0"/>
          <w:sz w:val="22"/>
          <w:szCs w:val="22"/>
        </w:rPr>
        <w:t>,</w:t>
      </w:r>
      <w:r w:rsidR="00040826">
        <w:rPr>
          <w:rFonts w:ascii="Calibri" w:hAnsi="Calibri" w:cs="Calibri"/>
          <w:b w:val="0"/>
          <w:sz w:val="22"/>
          <w:szCs w:val="22"/>
        </w:rPr>
        <w:t xml:space="preserve"> Bellevue, WA 98007</w:t>
      </w:r>
    </w:p>
    <w:p w14:paraId="2086B4CD" w14:textId="0DA31BFB" w:rsidR="002F012F" w:rsidRDefault="0025156F" w:rsidP="002F012F">
      <w:pPr>
        <w:pStyle w:val="cv3"/>
        <w:spacing w:before="0" w:after="0"/>
        <w:ind w:left="-547" w:right="-108"/>
        <w:rPr>
          <w:rFonts w:ascii="Calibri" w:hAnsi="Calibri" w:cs="Calibri"/>
          <w:bCs/>
          <w:sz w:val="22"/>
          <w:szCs w:val="22"/>
        </w:rPr>
      </w:pPr>
      <w:r>
        <w:rPr>
          <w:rFonts w:ascii="Calibri" w:hAnsi="Calibri" w:cs="Calibri"/>
          <w:bCs/>
          <w:sz w:val="22"/>
          <w:szCs w:val="22"/>
        </w:rPr>
        <w:t>Data Analyst/ Business Intelligence Engineer</w:t>
      </w:r>
    </w:p>
    <w:p w14:paraId="45752474" w14:textId="77777777" w:rsidR="002F012F" w:rsidRDefault="002F012F" w:rsidP="002F012F">
      <w:pPr>
        <w:pStyle w:val="cv3"/>
        <w:spacing w:before="0" w:after="0"/>
        <w:ind w:left="-547" w:right="-108"/>
        <w:rPr>
          <w:rFonts w:ascii="Calibri" w:hAnsi="Calibri" w:cs="Calibri"/>
          <w:bCs/>
          <w:sz w:val="22"/>
          <w:szCs w:val="22"/>
        </w:rPr>
      </w:pPr>
    </w:p>
    <w:p w14:paraId="182C141D" w14:textId="68EB28BC" w:rsidR="002F012F" w:rsidRPr="002F012F" w:rsidRDefault="00D30D74" w:rsidP="002F012F">
      <w:pPr>
        <w:pStyle w:val="cv3"/>
        <w:spacing w:before="0" w:after="0"/>
        <w:ind w:left="-547" w:right="-108"/>
        <w:rPr>
          <w:rFonts w:ascii="Calibri" w:hAnsi="Calibri" w:cs="Calibri"/>
          <w:bCs/>
          <w:sz w:val="22"/>
          <w:szCs w:val="22"/>
        </w:rPr>
      </w:pPr>
      <w:r w:rsidRPr="00D30D74">
        <w:rPr>
          <w:rFonts w:ascii="Calibri" w:hAnsi="Calibri" w:cs="Calibri"/>
          <w:bCs/>
          <w:color w:val="08A4EE" w:themeColor="accent6" w:themeShade="BF"/>
          <w:szCs w:val="24"/>
        </w:rPr>
        <w:t>Summar</w:t>
      </w:r>
      <w:r w:rsidR="002F012F">
        <w:rPr>
          <w:rFonts w:ascii="Calibri" w:hAnsi="Calibri" w:cs="Calibri"/>
          <w:bCs/>
          <w:color w:val="08A4EE" w:themeColor="accent6" w:themeShade="BF"/>
          <w:szCs w:val="24"/>
        </w:rPr>
        <w:t>y</w:t>
      </w:r>
    </w:p>
    <w:p w14:paraId="18F5733B" w14:textId="3714803A" w:rsidR="002F012F" w:rsidRDefault="002F012F" w:rsidP="002F012F">
      <w:pPr>
        <w:pStyle w:val="cv3"/>
        <w:spacing w:before="0" w:after="0"/>
        <w:ind w:left="-547" w:right="-108"/>
        <w:rPr>
          <w:rFonts w:ascii="Calibri" w:hAnsi="Calibri" w:cs="Calibri"/>
          <w:b w:val="0"/>
          <w:sz w:val="22"/>
          <w:szCs w:val="22"/>
          <w:lang w:val="en-US"/>
        </w:rPr>
      </w:pPr>
      <w:r w:rsidRPr="002F012F">
        <w:rPr>
          <w:rFonts w:ascii="Calibri" w:hAnsi="Calibri" w:cs="Calibri"/>
          <w:b w:val="0"/>
          <w:sz w:val="22"/>
          <w:szCs w:val="22"/>
          <w:lang w:val="en-US"/>
        </w:rPr>
        <w:t>Data Analyst and enthusiast pursuing a Master of Science degree in Business Analytics at UW. With a strong MBA and Engineering background, I am passionate about helping the success of the businesses. I have 5 years of work experience in the Business Intelligence Unit &amp; Data Center of the Banking industry. Experience noting</w:t>
      </w:r>
    </w:p>
    <w:p w14:paraId="61F54218" w14:textId="0991EEE2" w:rsidR="002F012F" w:rsidRPr="002F012F" w:rsidRDefault="002F012F" w:rsidP="002F012F">
      <w:pPr>
        <w:pStyle w:val="cv3"/>
        <w:spacing w:before="0" w:after="0"/>
        <w:ind w:left="-547" w:right="-108"/>
        <w:rPr>
          <w:rFonts w:ascii="Calibri" w:hAnsi="Calibri" w:cs="Calibri"/>
          <w:bCs/>
          <w:color w:val="08A4EE" w:themeColor="accent6" w:themeShade="BF"/>
          <w:szCs w:val="24"/>
        </w:rPr>
      </w:pPr>
      <w:r w:rsidRPr="002F012F">
        <w:rPr>
          <w:rFonts w:ascii="Calibri" w:hAnsi="Calibri" w:cs="Calibri"/>
          <w:b w:val="0"/>
          <w:sz w:val="22"/>
          <w:szCs w:val="22"/>
          <w:lang w:val="en-US"/>
        </w:rPr>
        <w:t>patterns, interpreting data and generating useful reports. Effectively prepares and operates</w:t>
      </w:r>
      <w:r>
        <w:rPr>
          <w:rStyle w:val="documentleft-box"/>
          <w:rFonts w:ascii="Verdana" w:eastAsia="Verdana" w:hAnsi="Verdana" w:cs="Verdana"/>
          <w:color w:val="000000"/>
          <w:sz w:val="20"/>
        </w:rPr>
        <w:t xml:space="preserve"> </w:t>
      </w:r>
      <w:r w:rsidRPr="002F012F">
        <w:rPr>
          <w:rFonts w:ascii="Calibri" w:hAnsi="Calibri" w:cs="Calibri"/>
          <w:b w:val="0"/>
          <w:sz w:val="22"/>
          <w:szCs w:val="22"/>
          <w:lang w:val="en-US"/>
        </w:rPr>
        <w:t>databases and</w:t>
      </w:r>
      <w:r>
        <w:rPr>
          <w:rStyle w:val="documentleft-box"/>
          <w:rFonts w:ascii="Verdana" w:eastAsia="Verdana" w:hAnsi="Verdana" w:cs="Verdana"/>
          <w:color w:val="000000"/>
          <w:sz w:val="20"/>
        </w:rPr>
        <w:t xml:space="preserve"> </w:t>
      </w:r>
      <w:r w:rsidRPr="002F012F">
        <w:rPr>
          <w:rFonts w:ascii="Calibri" w:hAnsi="Calibri" w:cs="Calibri"/>
          <w:b w:val="0"/>
          <w:sz w:val="22"/>
          <w:szCs w:val="22"/>
          <w:lang w:val="en-US"/>
        </w:rPr>
        <w:t>the system structures. Strengthens processes and aligns plans with operational needs</w:t>
      </w:r>
      <w:r>
        <w:rPr>
          <w:rStyle w:val="documentleft-box"/>
          <w:rFonts w:ascii="Verdana" w:eastAsia="Verdana" w:hAnsi="Verdana" w:cs="Verdana"/>
          <w:color w:val="000000"/>
          <w:sz w:val="20"/>
        </w:rPr>
        <w:t>.</w:t>
      </w:r>
    </w:p>
    <w:p w14:paraId="67B947AD" w14:textId="77777777" w:rsidR="008A16FA" w:rsidRDefault="008A16FA" w:rsidP="004B7ED8">
      <w:pPr>
        <w:pStyle w:val="cv3"/>
        <w:spacing w:before="0" w:after="0"/>
        <w:ind w:left="-547" w:right="-108"/>
        <w:rPr>
          <w:rFonts w:ascii="Calibri" w:hAnsi="Calibri" w:cs="Calibri"/>
          <w:bCs/>
          <w:color w:val="08A4EE" w:themeColor="accent6" w:themeShade="BF"/>
          <w:szCs w:val="24"/>
        </w:rPr>
      </w:pPr>
    </w:p>
    <w:p w14:paraId="49FF9489" w14:textId="77777777" w:rsidR="00C02B0B" w:rsidRPr="00D30D74" w:rsidRDefault="00BB3243" w:rsidP="004B7ED8">
      <w:pPr>
        <w:pStyle w:val="cv3"/>
        <w:spacing w:before="0" w:after="0"/>
        <w:ind w:left="-547" w:right="-108"/>
        <w:rPr>
          <w:rFonts w:ascii="Calibri" w:hAnsi="Calibri" w:cs="Calibri"/>
          <w:bCs/>
          <w:color w:val="08A4EE" w:themeColor="accent6" w:themeShade="BF"/>
          <w:szCs w:val="24"/>
        </w:rPr>
      </w:pPr>
      <w:r w:rsidRPr="00D30D74">
        <w:rPr>
          <w:rFonts w:ascii="Calibri" w:hAnsi="Calibri" w:cs="Calibri"/>
          <w:bCs/>
          <w:color w:val="08A4EE" w:themeColor="accent6" w:themeShade="BF"/>
          <w:szCs w:val="24"/>
        </w:rPr>
        <w:t>Certifications</w:t>
      </w:r>
    </w:p>
    <w:tbl>
      <w:tblPr>
        <w:tblStyle w:val="TableGrid"/>
        <w:tblW w:w="9923" w:type="dxa"/>
        <w:tblInd w:w="-545" w:type="dxa"/>
        <w:tblLayout w:type="fixed"/>
        <w:tblLook w:val="0000" w:firstRow="0" w:lastRow="0" w:firstColumn="0" w:lastColumn="0" w:noHBand="0" w:noVBand="0"/>
      </w:tblPr>
      <w:tblGrid>
        <w:gridCol w:w="7830"/>
        <w:gridCol w:w="2093"/>
      </w:tblGrid>
      <w:tr w:rsidR="00C02B0B" w:rsidRPr="00632DF6" w14:paraId="43607BD1" w14:textId="77777777" w:rsidTr="00DF07B8">
        <w:trPr>
          <w:trHeight w:val="422"/>
        </w:trPr>
        <w:tc>
          <w:tcPr>
            <w:tcW w:w="7830" w:type="dxa"/>
            <w:shd w:val="clear" w:color="auto" w:fill="96DBFB" w:themeFill="accent6" w:themeFillTint="99"/>
          </w:tcPr>
          <w:p w14:paraId="6CF219B1" w14:textId="77777777" w:rsidR="00C02B0B" w:rsidRPr="00632DF6" w:rsidRDefault="00C02B0B" w:rsidP="008117C7">
            <w:pPr>
              <w:pStyle w:val="Heading2"/>
              <w:spacing w:after="0"/>
              <w:ind w:left="0" w:right="-108"/>
              <w:rPr>
                <w:rFonts w:ascii="Calibri" w:hAnsi="Calibri" w:cs="Calibri"/>
                <w:szCs w:val="22"/>
              </w:rPr>
            </w:pPr>
            <w:r w:rsidRPr="00632DF6">
              <w:rPr>
                <w:rFonts w:ascii="Calibri" w:hAnsi="Calibri" w:cs="Calibri"/>
                <w:szCs w:val="22"/>
              </w:rPr>
              <w:t>Professional Society / Certification</w:t>
            </w:r>
          </w:p>
        </w:tc>
        <w:tc>
          <w:tcPr>
            <w:tcW w:w="2093" w:type="dxa"/>
            <w:shd w:val="clear" w:color="auto" w:fill="96DBFB" w:themeFill="accent6" w:themeFillTint="99"/>
          </w:tcPr>
          <w:p w14:paraId="1ED097E9" w14:textId="77777777" w:rsidR="00C02B0B" w:rsidRPr="00632DF6" w:rsidRDefault="00C02B0B" w:rsidP="008117C7">
            <w:pPr>
              <w:pStyle w:val="Heading2"/>
              <w:spacing w:after="0"/>
              <w:ind w:left="0" w:right="-108"/>
              <w:jc w:val="center"/>
              <w:rPr>
                <w:rFonts w:ascii="Calibri" w:hAnsi="Calibri" w:cs="Calibri"/>
                <w:szCs w:val="22"/>
              </w:rPr>
            </w:pPr>
            <w:r w:rsidRPr="00632DF6">
              <w:rPr>
                <w:rFonts w:ascii="Calibri" w:hAnsi="Calibri" w:cs="Calibri"/>
                <w:szCs w:val="22"/>
              </w:rPr>
              <w:t>Member Since / Date Certified</w:t>
            </w:r>
          </w:p>
        </w:tc>
      </w:tr>
      <w:tr w:rsidR="00C02B0B" w:rsidRPr="00632DF6" w14:paraId="44F81881" w14:textId="77777777" w:rsidTr="00CC423D">
        <w:trPr>
          <w:trHeight w:val="287"/>
        </w:trPr>
        <w:tc>
          <w:tcPr>
            <w:tcW w:w="7830" w:type="dxa"/>
          </w:tcPr>
          <w:p w14:paraId="677AE747" w14:textId="5582A17D" w:rsidR="00C02B0B" w:rsidRPr="00422D75" w:rsidRDefault="00697CFF" w:rsidP="00422D75">
            <w:pPr>
              <w:pStyle w:val="cv3"/>
              <w:pBdr>
                <w:top w:val="none" w:sz="0" w:space="10" w:color="auto"/>
              </w:pBdr>
              <w:spacing w:before="0" w:after="0"/>
              <w:ind w:right="-108"/>
              <w:jc w:val="both"/>
              <w:rPr>
                <w:rFonts w:ascii="Calibri" w:hAnsi="Calibri" w:cs="Calibri"/>
                <w:b w:val="0"/>
                <w:sz w:val="22"/>
                <w:szCs w:val="22"/>
                <w:lang w:val="en-US"/>
              </w:rPr>
            </w:pPr>
            <w:r w:rsidRPr="00422D75">
              <w:rPr>
                <w:rFonts w:ascii="Calibri" w:hAnsi="Calibri" w:cs="Calibri"/>
                <w:b w:val="0"/>
                <w:sz w:val="22"/>
                <w:szCs w:val="22"/>
                <w:lang w:val="en-US"/>
              </w:rPr>
              <w:t>JAIIB Certified (Junior Associate of Indian Institute of Bankers)</w:t>
            </w:r>
          </w:p>
        </w:tc>
        <w:tc>
          <w:tcPr>
            <w:tcW w:w="2093" w:type="dxa"/>
          </w:tcPr>
          <w:p w14:paraId="71076D46" w14:textId="27EC9AC4" w:rsidR="00C02B0B" w:rsidRPr="00632DF6" w:rsidRDefault="00C02B0B" w:rsidP="008117C7">
            <w:pPr>
              <w:pStyle w:val="Heading2"/>
              <w:spacing w:after="0"/>
              <w:ind w:left="0" w:right="-108"/>
              <w:jc w:val="center"/>
              <w:rPr>
                <w:rFonts w:ascii="Calibri" w:hAnsi="Calibri" w:cs="Calibri"/>
                <w:b w:val="0"/>
                <w:szCs w:val="22"/>
              </w:rPr>
            </w:pPr>
          </w:p>
        </w:tc>
      </w:tr>
      <w:tr w:rsidR="00697CFF" w:rsidRPr="00632DF6" w14:paraId="60CC8595" w14:textId="77777777" w:rsidTr="00CC423D">
        <w:trPr>
          <w:trHeight w:val="287"/>
        </w:trPr>
        <w:tc>
          <w:tcPr>
            <w:tcW w:w="7830" w:type="dxa"/>
          </w:tcPr>
          <w:p w14:paraId="1579011B" w14:textId="4075254A" w:rsidR="00697CFF" w:rsidRPr="00422D75" w:rsidRDefault="00422D75" w:rsidP="00422D75">
            <w:pPr>
              <w:pStyle w:val="cv3"/>
              <w:spacing w:before="0" w:after="0"/>
              <w:ind w:right="-108"/>
              <w:jc w:val="both"/>
              <w:rPr>
                <w:rFonts w:ascii="Calibri" w:hAnsi="Calibri" w:cs="Calibri"/>
                <w:b w:val="0"/>
                <w:sz w:val="22"/>
                <w:szCs w:val="22"/>
                <w:lang w:val="en-US"/>
              </w:rPr>
            </w:pPr>
            <w:r w:rsidRPr="00422D75">
              <w:rPr>
                <w:rFonts w:ascii="Calibri" w:hAnsi="Calibri" w:cs="Calibri"/>
                <w:b w:val="0"/>
                <w:sz w:val="22"/>
                <w:szCs w:val="22"/>
                <w:lang w:val="en-US"/>
              </w:rPr>
              <w:t>Post Graduate Diploma in Branch Banking.</w:t>
            </w:r>
          </w:p>
        </w:tc>
        <w:tc>
          <w:tcPr>
            <w:tcW w:w="2093" w:type="dxa"/>
          </w:tcPr>
          <w:p w14:paraId="5E2C33CF" w14:textId="77777777" w:rsidR="00697CFF" w:rsidRPr="00632DF6" w:rsidRDefault="00697CFF" w:rsidP="008117C7">
            <w:pPr>
              <w:pStyle w:val="Heading2"/>
              <w:spacing w:after="0"/>
              <w:ind w:left="0" w:right="-108"/>
              <w:jc w:val="center"/>
              <w:rPr>
                <w:rFonts w:ascii="Calibri" w:hAnsi="Calibri" w:cs="Calibri"/>
                <w:b w:val="0"/>
                <w:szCs w:val="22"/>
              </w:rPr>
            </w:pPr>
          </w:p>
        </w:tc>
      </w:tr>
    </w:tbl>
    <w:p w14:paraId="1CFCB7AB" w14:textId="77777777" w:rsidR="005B2031" w:rsidRDefault="005B2031" w:rsidP="00A70A97">
      <w:pPr>
        <w:pStyle w:val="cv3"/>
        <w:spacing w:before="0" w:after="0"/>
        <w:ind w:left="-547" w:right="-108"/>
        <w:rPr>
          <w:rFonts w:ascii="Calibri" w:hAnsi="Calibri" w:cs="Calibri"/>
          <w:bCs/>
          <w:color w:val="08A4EE" w:themeColor="accent6" w:themeShade="BF"/>
          <w:szCs w:val="24"/>
        </w:rPr>
      </w:pPr>
    </w:p>
    <w:p w14:paraId="261EE7A0" w14:textId="77777777" w:rsidR="00A47667" w:rsidRPr="00D30D74" w:rsidRDefault="002806C3" w:rsidP="00A70A97">
      <w:pPr>
        <w:pStyle w:val="cv3"/>
        <w:spacing w:before="0" w:after="0"/>
        <w:ind w:left="-547" w:right="-108"/>
        <w:rPr>
          <w:rFonts w:ascii="Calibri" w:hAnsi="Calibri" w:cs="Calibri"/>
          <w:bCs/>
          <w:color w:val="08A4EE" w:themeColor="accent6" w:themeShade="BF"/>
          <w:szCs w:val="24"/>
        </w:rPr>
      </w:pPr>
      <w:r w:rsidRPr="00D30D74">
        <w:rPr>
          <w:rFonts w:ascii="Calibri" w:hAnsi="Calibri" w:cs="Calibri"/>
          <w:bCs/>
          <w:color w:val="08A4EE" w:themeColor="accent6" w:themeShade="BF"/>
          <w:szCs w:val="24"/>
        </w:rPr>
        <w:t>Technical Skills</w:t>
      </w:r>
    </w:p>
    <w:tbl>
      <w:tblPr>
        <w:tblW w:w="9900" w:type="dxa"/>
        <w:tblInd w:w="-5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7380"/>
      </w:tblGrid>
      <w:tr w:rsidR="00F3170C" w:rsidRPr="00632DF6" w14:paraId="0390DF7D" w14:textId="77777777" w:rsidTr="009B495A">
        <w:trPr>
          <w:trHeight w:val="326"/>
        </w:trPr>
        <w:tc>
          <w:tcPr>
            <w:tcW w:w="9900" w:type="dxa"/>
            <w:gridSpan w:val="2"/>
            <w:shd w:val="clear" w:color="auto" w:fill="96DBFB" w:themeFill="accent6" w:themeFillTint="99"/>
          </w:tcPr>
          <w:p w14:paraId="0AA8AA10" w14:textId="77777777" w:rsidR="00F3170C" w:rsidRPr="00632DF6" w:rsidRDefault="00F3170C" w:rsidP="00A44C01">
            <w:pPr>
              <w:pStyle w:val="Heading2"/>
              <w:spacing w:after="0"/>
              <w:ind w:left="0" w:right="-108"/>
              <w:rPr>
                <w:rFonts w:ascii="Calibri" w:hAnsi="Calibri" w:cs="Calibri"/>
                <w:szCs w:val="22"/>
              </w:rPr>
            </w:pPr>
            <w:r w:rsidRPr="00632DF6">
              <w:rPr>
                <w:rFonts w:ascii="Calibri" w:hAnsi="Calibri" w:cs="Calibri"/>
                <w:szCs w:val="22"/>
              </w:rPr>
              <w:t>Skills and Technologies</w:t>
            </w:r>
          </w:p>
        </w:tc>
      </w:tr>
      <w:tr w:rsidR="009E0150" w:rsidRPr="00632DF6" w14:paraId="0202DF68" w14:textId="77777777" w:rsidTr="00F200D3">
        <w:trPr>
          <w:trHeight w:val="326"/>
        </w:trPr>
        <w:tc>
          <w:tcPr>
            <w:tcW w:w="2520" w:type="dxa"/>
            <w:shd w:val="clear" w:color="auto" w:fill="auto"/>
          </w:tcPr>
          <w:p w14:paraId="67DA704F" w14:textId="77777777" w:rsidR="009E0150" w:rsidRPr="00632DF6" w:rsidRDefault="009E0150" w:rsidP="00A44C01">
            <w:pPr>
              <w:pStyle w:val="Heading2"/>
              <w:spacing w:after="0"/>
              <w:ind w:left="0" w:right="-108"/>
              <w:rPr>
                <w:rFonts w:ascii="Calibri" w:hAnsi="Calibri" w:cs="Calibri"/>
                <w:b w:val="0"/>
                <w:szCs w:val="22"/>
              </w:rPr>
            </w:pPr>
            <w:r w:rsidRPr="00632DF6">
              <w:rPr>
                <w:rFonts w:ascii="Calibri" w:hAnsi="Calibri" w:cs="Calibri"/>
                <w:b w:val="0"/>
                <w:szCs w:val="22"/>
              </w:rPr>
              <w:t>Languages</w:t>
            </w:r>
          </w:p>
        </w:tc>
        <w:tc>
          <w:tcPr>
            <w:tcW w:w="7380" w:type="dxa"/>
            <w:shd w:val="clear" w:color="auto" w:fill="auto"/>
          </w:tcPr>
          <w:p w14:paraId="421385DA" w14:textId="4956830B" w:rsidR="009E0150" w:rsidRPr="00632DF6" w:rsidRDefault="007865B3" w:rsidP="00A706EC">
            <w:pPr>
              <w:pStyle w:val="Heading2"/>
              <w:spacing w:after="0"/>
              <w:ind w:left="0" w:right="-108"/>
              <w:rPr>
                <w:rFonts w:ascii="Calibri" w:hAnsi="Calibri" w:cs="Calibri"/>
                <w:b w:val="0"/>
                <w:szCs w:val="22"/>
              </w:rPr>
            </w:pPr>
            <w:r w:rsidRPr="0098691E">
              <w:rPr>
                <w:rFonts w:ascii="Calibri" w:hAnsi="Calibri" w:cs="Calibri"/>
                <w:b w:val="0"/>
                <w:szCs w:val="22"/>
              </w:rPr>
              <w:t>R, Python, Java</w:t>
            </w:r>
          </w:p>
        </w:tc>
      </w:tr>
      <w:tr w:rsidR="009E0150" w:rsidRPr="00632DF6" w14:paraId="0920B221" w14:textId="77777777" w:rsidTr="00F200D3">
        <w:trPr>
          <w:trHeight w:val="323"/>
        </w:trPr>
        <w:tc>
          <w:tcPr>
            <w:tcW w:w="2520" w:type="dxa"/>
            <w:shd w:val="clear" w:color="auto" w:fill="auto"/>
          </w:tcPr>
          <w:p w14:paraId="434138C7" w14:textId="28EA76E3" w:rsidR="009E0150" w:rsidRPr="00632DF6" w:rsidRDefault="001A04D0" w:rsidP="00A44C01">
            <w:pPr>
              <w:pStyle w:val="Heading2"/>
              <w:spacing w:after="0"/>
              <w:ind w:left="0" w:right="-108"/>
              <w:rPr>
                <w:rFonts w:ascii="Calibri" w:hAnsi="Calibri" w:cs="Calibri"/>
                <w:b w:val="0"/>
                <w:szCs w:val="22"/>
              </w:rPr>
            </w:pPr>
            <w:r w:rsidRPr="00632DF6">
              <w:rPr>
                <w:rFonts w:ascii="Calibri" w:hAnsi="Calibri" w:cs="Calibri"/>
                <w:b w:val="0"/>
                <w:szCs w:val="22"/>
              </w:rPr>
              <w:t>Tools</w:t>
            </w:r>
          </w:p>
        </w:tc>
        <w:tc>
          <w:tcPr>
            <w:tcW w:w="7380" w:type="dxa"/>
            <w:shd w:val="clear" w:color="auto" w:fill="auto"/>
          </w:tcPr>
          <w:p w14:paraId="382BF347" w14:textId="6650FC52" w:rsidR="009E0150" w:rsidRPr="0098691E" w:rsidRDefault="00172EA3" w:rsidP="0098691E">
            <w:pPr>
              <w:pStyle w:val="Heading2"/>
              <w:spacing w:after="0"/>
              <w:ind w:left="0" w:right="-108"/>
              <w:rPr>
                <w:rFonts w:ascii="Calibri" w:hAnsi="Calibri" w:cs="Calibri"/>
                <w:b w:val="0"/>
                <w:szCs w:val="22"/>
              </w:rPr>
            </w:pPr>
            <w:r w:rsidRPr="0098691E">
              <w:rPr>
                <w:rFonts w:ascii="Calibri" w:hAnsi="Calibri" w:cs="Calibri"/>
                <w:b w:val="0"/>
                <w:szCs w:val="22"/>
              </w:rPr>
              <w:t>Tableau, Power BI, Azure ML,IBM WebSphere MQ</w:t>
            </w:r>
          </w:p>
        </w:tc>
      </w:tr>
      <w:tr w:rsidR="009E0150" w:rsidRPr="00632DF6" w14:paraId="185440AF" w14:textId="77777777" w:rsidTr="00F200D3">
        <w:trPr>
          <w:trHeight w:val="309"/>
        </w:trPr>
        <w:tc>
          <w:tcPr>
            <w:tcW w:w="2520" w:type="dxa"/>
            <w:shd w:val="clear" w:color="auto" w:fill="auto"/>
          </w:tcPr>
          <w:p w14:paraId="465E4C78" w14:textId="6D75060E" w:rsidR="009E0150" w:rsidRPr="00632DF6" w:rsidRDefault="00F200D3" w:rsidP="00A44C01">
            <w:pPr>
              <w:pStyle w:val="Heading2"/>
              <w:spacing w:after="0"/>
              <w:ind w:left="0" w:right="-108"/>
              <w:rPr>
                <w:rFonts w:ascii="Calibri" w:hAnsi="Calibri" w:cs="Calibri"/>
                <w:b w:val="0"/>
                <w:szCs w:val="22"/>
              </w:rPr>
            </w:pPr>
            <w:r>
              <w:rPr>
                <w:rFonts w:ascii="Calibri" w:hAnsi="Calibri" w:cs="Calibri"/>
                <w:b w:val="0"/>
                <w:szCs w:val="22"/>
              </w:rPr>
              <w:t>Project</w:t>
            </w:r>
            <w:r w:rsidR="001A04D0" w:rsidRPr="00632DF6">
              <w:rPr>
                <w:rFonts w:ascii="Calibri" w:hAnsi="Calibri" w:cs="Calibri"/>
                <w:b w:val="0"/>
                <w:szCs w:val="22"/>
              </w:rPr>
              <w:t xml:space="preserve"> Management</w:t>
            </w:r>
          </w:p>
        </w:tc>
        <w:tc>
          <w:tcPr>
            <w:tcW w:w="7380" w:type="dxa"/>
            <w:shd w:val="clear" w:color="auto" w:fill="auto"/>
          </w:tcPr>
          <w:p w14:paraId="2AA85F14" w14:textId="3D763DB3" w:rsidR="009E0150" w:rsidRPr="00632DF6" w:rsidRDefault="009E0150" w:rsidP="00F200D3">
            <w:pPr>
              <w:pStyle w:val="Heading2"/>
              <w:spacing w:after="0"/>
              <w:ind w:left="0" w:right="-108"/>
              <w:rPr>
                <w:rFonts w:ascii="Calibri" w:hAnsi="Calibri" w:cs="Calibri"/>
                <w:b w:val="0"/>
                <w:szCs w:val="22"/>
              </w:rPr>
            </w:pPr>
          </w:p>
        </w:tc>
      </w:tr>
      <w:tr w:rsidR="009E0150" w:rsidRPr="00632DF6" w14:paraId="008E8E8F" w14:textId="77777777" w:rsidTr="00F200D3">
        <w:trPr>
          <w:trHeight w:val="332"/>
        </w:trPr>
        <w:tc>
          <w:tcPr>
            <w:tcW w:w="2520" w:type="dxa"/>
            <w:shd w:val="clear" w:color="auto" w:fill="auto"/>
          </w:tcPr>
          <w:p w14:paraId="0D315490" w14:textId="77777777" w:rsidR="009E0150" w:rsidRPr="00632DF6" w:rsidRDefault="009E0150" w:rsidP="00A44C01">
            <w:pPr>
              <w:pStyle w:val="Heading2"/>
              <w:spacing w:after="0"/>
              <w:ind w:left="0" w:right="-108"/>
              <w:rPr>
                <w:rFonts w:ascii="Calibri" w:hAnsi="Calibri" w:cs="Calibri"/>
                <w:b w:val="0"/>
                <w:szCs w:val="22"/>
              </w:rPr>
            </w:pPr>
            <w:r w:rsidRPr="00632DF6">
              <w:rPr>
                <w:rFonts w:ascii="Calibri" w:hAnsi="Calibri" w:cs="Calibri"/>
                <w:b w:val="0"/>
                <w:szCs w:val="22"/>
              </w:rPr>
              <w:t>Methodologies</w:t>
            </w:r>
          </w:p>
        </w:tc>
        <w:tc>
          <w:tcPr>
            <w:tcW w:w="7380" w:type="dxa"/>
            <w:shd w:val="clear" w:color="auto" w:fill="auto"/>
          </w:tcPr>
          <w:p w14:paraId="3885D023" w14:textId="77777777" w:rsidR="009E0150" w:rsidRPr="00632DF6" w:rsidRDefault="009E0150" w:rsidP="00A44C01">
            <w:pPr>
              <w:pStyle w:val="Heading2"/>
              <w:spacing w:after="0"/>
              <w:ind w:left="0" w:right="-108"/>
              <w:rPr>
                <w:rFonts w:ascii="Calibri" w:hAnsi="Calibri" w:cs="Calibri"/>
                <w:b w:val="0"/>
                <w:szCs w:val="22"/>
              </w:rPr>
            </w:pPr>
            <w:r w:rsidRPr="00632DF6">
              <w:rPr>
                <w:rFonts w:ascii="Calibri" w:hAnsi="Calibri" w:cs="Calibri"/>
                <w:b w:val="0"/>
                <w:szCs w:val="22"/>
              </w:rPr>
              <w:t>Agile</w:t>
            </w:r>
            <w:r w:rsidR="001A04D0" w:rsidRPr="00632DF6">
              <w:rPr>
                <w:rFonts w:ascii="Calibri" w:hAnsi="Calibri" w:cs="Calibri"/>
                <w:b w:val="0"/>
                <w:szCs w:val="22"/>
              </w:rPr>
              <w:t xml:space="preserve"> &amp; Waterfall</w:t>
            </w:r>
          </w:p>
        </w:tc>
      </w:tr>
      <w:tr w:rsidR="00EF7958" w:rsidRPr="00632DF6" w14:paraId="693ECB8D" w14:textId="77777777" w:rsidTr="00F200D3">
        <w:trPr>
          <w:trHeight w:val="332"/>
        </w:trPr>
        <w:tc>
          <w:tcPr>
            <w:tcW w:w="2520" w:type="dxa"/>
            <w:shd w:val="clear" w:color="auto" w:fill="auto"/>
          </w:tcPr>
          <w:p w14:paraId="77FFAE21" w14:textId="77777777" w:rsidR="00EF7958" w:rsidRPr="00632DF6" w:rsidRDefault="00EF7958" w:rsidP="00A44C01">
            <w:pPr>
              <w:pStyle w:val="Heading2"/>
              <w:spacing w:after="0"/>
              <w:ind w:left="0" w:right="-108"/>
              <w:rPr>
                <w:rFonts w:ascii="Calibri" w:hAnsi="Calibri" w:cs="Calibri"/>
                <w:b w:val="0"/>
                <w:szCs w:val="22"/>
              </w:rPr>
            </w:pPr>
            <w:r>
              <w:rPr>
                <w:rFonts w:ascii="Calibri" w:hAnsi="Calibri" w:cs="Calibri"/>
                <w:b w:val="0"/>
                <w:szCs w:val="22"/>
              </w:rPr>
              <w:t>Databases</w:t>
            </w:r>
          </w:p>
        </w:tc>
        <w:tc>
          <w:tcPr>
            <w:tcW w:w="7380" w:type="dxa"/>
            <w:shd w:val="clear" w:color="auto" w:fill="auto"/>
          </w:tcPr>
          <w:p w14:paraId="26C8324F" w14:textId="6A18BC05" w:rsidR="00EF7958" w:rsidRPr="0098691E" w:rsidRDefault="0098691E" w:rsidP="0098691E">
            <w:pPr>
              <w:pStyle w:val="Heading2"/>
              <w:spacing w:after="0"/>
              <w:ind w:left="0" w:right="-108"/>
              <w:rPr>
                <w:rFonts w:ascii="Calibri" w:hAnsi="Calibri" w:cs="Calibri"/>
                <w:b w:val="0"/>
                <w:szCs w:val="22"/>
              </w:rPr>
            </w:pPr>
            <w:r w:rsidRPr="0098691E">
              <w:rPr>
                <w:rFonts w:ascii="Calibri" w:hAnsi="Calibri" w:cs="Calibri"/>
                <w:b w:val="0"/>
                <w:szCs w:val="22"/>
              </w:rPr>
              <w:t>SQL Server, PostgreSQL, MS Access, Oracle</w:t>
            </w:r>
          </w:p>
        </w:tc>
      </w:tr>
      <w:tr w:rsidR="009E0150" w:rsidRPr="00632DF6" w14:paraId="0342A7BF" w14:textId="77777777" w:rsidTr="00F200D3">
        <w:trPr>
          <w:trHeight w:val="233"/>
        </w:trPr>
        <w:tc>
          <w:tcPr>
            <w:tcW w:w="2520" w:type="dxa"/>
            <w:shd w:val="clear" w:color="auto" w:fill="auto"/>
          </w:tcPr>
          <w:p w14:paraId="2913CBAC" w14:textId="77777777" w:rsidR="009E0150" w:rsidRPr="00632DF6" w:rsidRDefault="009E0150" w:rsidP="00A44C01">
            <w:pPr>
              <w:pStyle w:val="Heading2"/>
              <w:spacing w:after="0"/>
              <w:ind w:left="0" w:right="-108"/>
              <w:rPr>
                <w:rFonts w:ascii="Calibri" w:hAnsi="Calibri" w:cs="Calibri"/>
                <w:b w:val="0"/>
                <w:szCs w:val="22"/>
              </w:rPr>
            </w:pPr>
            <w:r w:rsidRPr="00632DF6">
              <w:rPr>
                <w:rFonts w:ascii="Calibri" w:hAnsi="Calibri" w:cs="Calibri"/>
                <w:b w:val="0"/>
                <w:szCs w:val="22"/>
              </w:rPr>
              <w:t>Other Tools</w:t>
            </w:r>
          </w:p>
        </w:tc>
        <w:tc>
          <w:tcPr>
            <w:tcW w:w="7380" w:type="dxa"/>
            <w:shd w:val="clear" w:color="auto" w:fill="auto"/>
          </w:tcPr>
          <w:p w14:paraId="77794B17" w14:textId="6040CE80" w:rsidR="009E0150" w:rsidRPr="00632DF6" w:rsidRDefault="009E0150" w:rsidP="00F84A79">
            <w:pPr>
              <w:pStyle w:val="Heading2"/>
              <w:spacing w:after="0"/>
              <w:ind w:left="0" w:right="-108"/>
              <w:rPr>
                <w:rFonts w:ascii="Calibri" w:hAnsi="Calibri" w:cs="Calibri"/>
                <w:b w:val="0"/>
                <w:szCs w:val="22"/>
              </w:rPr>
            </w:pPr>
          </w:p>
        </w:tc>
      </w:tr>
    </w:tbl>
    <w:p w14:paraId="35012F4F" w14:textId="77777777" w:rsidR="00422D75" w:rsidRDefault="00422D75" w:rsidP="0098691E">
      <w:pPr>
        <w:pStyle w:val="cv3"/>
        <w:spacing w:before="0" w:after="0"/>
        <w:ind w:right="-108"/>
        <w:rPr>
          <w:rFonts w:ascii="Calibri" w:hAnsi="Calibri" w:cs="Calibri"/>
          <w:color w:val="08A4EE" w:themeColor="accent6" w:themeShade="BF"/>
          <w:szCs w:val="24"/>
        </w:rPr>
      </w:pPr>
    </w:p>
    <w:p w14:paraId="78F15979" w14:textId="20F6BEC4" w:rsidR="006B1364" w:rsidRPr="00D30D74" w:rsidRDefault="006B1364" w:rsidP="006B1364">
      <w:pPr>
        <w:pStyle w:val="cv3"/>
        <w:spacing w:before="0" w:after="0"/>
        <w:ind w:left="-540" w:right="-108"/>
        <w:rPr>
          <w:rFonts w:ascii="Calibri" w:hAnsi="Calibri" w:cs="Calibri"/>
          <w:color w:val="08A4EE" w:themeColor="accent6" w:themeShade="BF"/>
          <w:szCs w:val="24"/>
        </w:rPr>
      </w:pPr>
      <w:r w:rsidRPr="00D30D74">
        <w:rPr>
          <w:rFonts w:ascii="Calibri" w:hAnsi="Calibri" w:cs="Calibri"/>
          <w:color w:val="08A4EE" w:themeColor="accent6" w:themeShade="BF"/>
          <w:szCs w:val="24"/>
        </w:rPr>
        <w:t>Education</w:t>
      </w:r>
    </w:p>
    <w:tbl>
      <w:tblPr>
        <w:tblW w:w="9900" w:type="dxa"/>
        <w:tblInd w:w="-5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40"/>
        <w:gridCol w:w="1530"/>
        <w:gridCol w:w="2250"/>
        <w:gridCol w:w="990"/>
        <w:gridCol w:w="1890"/>
      </w:tblGrid>
      <w:tr w:rsidR="006B1364" w:rsidRPr="00632DF6" w14:paraId="279CBC1F" w14:textId="77777777" w:rsidTr="00DF07B8">
        <w:trPr>
          <w:trHeight w:val="291"/>
        </w:trPr>
        <w:tc>
          <w:tcPr>
            <w:tcW w:w="3240" w:type="dxa"/>
            <w:shd w:val="clear" w:color="auto" w:fill="96DBFB" w:themeFill="accent6" w:themeFillTint="99"/>
          </w:tcPr>
          <w:p w14:paraId="5E0277D5" w14:textId="77777777" w:rsidR="006B1364" w:rsidRPr="00632DF6" w:rsidRDefault="006B1364" w:rsidP="00763A61">
            <w:pPr>
              <w:pStyle w:val="Heading2"/>
              <w:spacing w:after="0"/>
              <w:ind w:left="0" w:right="-108"/>
              <w:rPr>
                <w:rFonts w:ascii="Calibri" w:hAnsi="Calibri" w:cs="Calibri"/>
                <w:szCs w:val="22"/>
              </w:rPr>
            </w:pPr>
            <w:r w:rsidRPr="00632DF6">
              <w:rPr>
                <w:rFonts w:ascii="Calibri" w:hAnsi="Calibri" w:cs="Calibri"/>
                <w:szCs w:val="22"/>
              </w:rPr>
              <w:t>University / Institution</w:t>
            </w:r>
          </w:p>
        </w:tc>
        <w:tc>
          <w:tcPr>
            <w:tcW w:w="1530" w:type="dxa"/>
            <w:shd w:val="clear" w:color="auto" w:fill="96DBFB" w:themeFill="accent6" w:themeFillTint="99"/>
          </w:tcPr>
          <w:p w14:paraId="1FBC1068" w14:textId="77777777" w:rsidR="006B1364" w:rsidRPr="00632DF6" w:rsidRDefault="006B1364" w:rsidP="00763A61">
            <w:pPr>
              <w:pStyle w:val="Heading2"/>
              <w:spacing w:after="0"/>
              <w:ind w:left="0" w:right="-108"/>
              <w:rPr>
                <w:rFonts w:ascii="Calibri" w:hAnsi="Calibri" w:cs="Calibri"/>
                <w:szCs w:val="22"/>
              </w:rPr>
            </w:pPr>
            <w:r w:rsidRPr="00632DF6">
              <w:rPr>
                <w:rFonts w:ascii="Calibri" w:hAnsi="Calibri" w:cs="Calibri"/>
                <w:szCs w:val="22"/>
              </w:rPr>
              <w:t>Degree</w:t>
            </w:r>
          </w:p>
        </w:tc>
        <w:tc>
          <w:tcPr>
            <w:tcW w:w="2250" w:type="dxa"/>
            <w:shd w:val="clear" w:color="auto" w:fill="96DBFB" w:themeFill="accent6" w:themeFillTint="99"/>
          </w:tcPr>
          <w:p w14:paraId="0CCE1A16" w14:textId="77777777" w:rsidR="006B1364" w:rsidRPr="00632DF6" w:rsidRDefault="006B1364" w:rsidP="00763A61">
            <w:pPr>
              <w:pStyle w:val="Heading2"/>
              <w:spacing w:after="0"/>
              <w:ind w:left="0" w:right="-108"/>
              <w:rPr>
                <w:rFonts w:ascii="Calibri" w:hAnsi="Calibri" w:cs="Calibri"/>
                <w:szCs w:val="22"/>
              </w:rPr>
            </w:pPr>
            <w:r w:rsidRPr="00632DF6">
              <w:rPr>
                <w:rFonts w:ascii="Calibri" w:hAnsi="Calibri" w:cs="Calibri"/>
                <w:szCs w:val="22"/>
              </w:rPr>
              <w:t>Field of Study</w:t>
            </w:r>
          </w:p>
        </w:tc>
        <w:tc>
          <w:tcPr>
            <w:tcW w:w="990" w:type="dxa"/>
            <w:shd w:val="clear" w:color="auto" w:fill="96DBFB" w:themeFill="accent6" w:themeFillTint="99"/>
          </w:tcPr>
          <w:p w14:paraId="59CB6939" w14:textId="77777777" w:rsidR="006B1364" w:rsidRPr="00632DF6" w:rsidRDefault="006B1364" w:rsidP="00763A61">
            <w:pPr>
              <w:pStyle w:val="Heading2"/>
              <w:spacing w:after="0"/>
              <w:ind w:left="0" w:right="-108"/>
              <w:rPr>
                <w:rFonts w:ascii="Calibri" w:hAnsi="Calibri" w:cs="Calibri"/>
                <w:szCs w:val="22"/>
              </w:rPr>
            </w:pPr>
            <w:r w:rsidRPr="00632DF6">
              <w:rPr>
                <w:rFonts w:ascii="Calibri" w:hAnsi="Calibri" w:cs="Calibri"/>
                <w:szCs w:val="22"/>
              </w:rPr>
              <w:t>Grade</w:t>
            </w:r>
          </w:p>
        </w:tc>
        <w:tc>
          <w:tcPr>
            <w:tcW w:w="1890" w:type="dxa"/>
            <w:shd w:val="clear" w:color="auto" w:fill="96DBFB" w:themeFill="accent6" w:themeFillTint="99"/>
          </w:tcPr>
          <w:p w14:paraId="6B90A87D" w14:textId="77777777" w:rsidR="006B1364" w:rsidRPr="00632DF6" w:rsidRDefault="006B1364" w:rsidP="00763A61">
            <w:pPr>
              <w:pStyle w:val="Heading2"/>
              <w:spacing w:after="0"/>
              <w:ind w:left="0" w:right="-108"/>
              <w:rPr>
                <w:rFonts w:ascii="Calibri" w:hAnsi="Calibri" w:cs="Calibri"/>
                <w:szCs w:val="22"/>
              </w:rPr>
            </w:pPr>
            <w:r w:rsidRPr="00632DF6">
              <w:rPr>
                <w:rFonts w:ascii="Calibri" w:hAnsi="Calibri" w:cs="Calibri"/>
                <w:szCs w:val="22"/>
              </w:rPr>
              <w:t>Year of Completion</w:t>
            </w:r>
          </w:p>
        </w:tc>
      </w:tr>
      <w:tr w:rsidR="006B1364" w:rsidRPr="00632DF6" w14:paraId="564F9531" w14:textId="77777777" w:rsidTr="00763A61">
        <w:trPr>
          <w:trHeight w:val="654"/>
        </w:trPr>
        <w:tc>
          <w:tcPr>
            <w:tcW w:w="3240" w:type="dxa"/>
          </w:tcPr>
          <w:p w14:paraId="42E9BCB7" w14:textId="536E4FD7" w:rsidR="006B1364" w:rsidRPr="00632DF6" w:rsidRDefault="009E1F90" w:rsidP="00763A61">
            <w:pPr>
              <w:pStyle w:val="Heading4"/>
              <w:numPr>
                <w:ilvl w:val="12"/>
                <w:numId w:val="0"/>
              </w:numPr>
              <w:spacing w:before="0" w:after="0"/>
              <w:ind w:right="-108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val="en-GB" w:eastAsia="en-US"/>
              </w:rPr>
              <w:t>Sri Manakula Vinayagar Engineering College, Puducherry, India</w:t>
            </w:r>
          </w:p>
        </w:tc>
        <w:tc>
          <w:tcPr>
            <w:tcW w:w="1530" w:type="dxa"/>
          </w:tcPr>
          <w:p w14:paraId="1BF98EF3" w14:textId="77777777" w:rsidR="006B1364" w:rsidRPr="00632DF6" w:rsidRDefault="006B1364" w:rsidP="00763A61">
            <w:pPr>
              <w:ind w:left="720" w:right="-108" w:hanging="720"/>
              <w:rPr>
                <w:rFonts w:ascii="Calibri" w:hAnsi="Calibri" w:cs="Calibri"/>
                <w:szCs w:val="22"/>
              </w:rPr>
            </w:pPr>
            <w:r w:rsidRPr="00632DF6">
              <w:rPr>
                <w:rFonts w:ascii="Calibri" w:hAnsi="Calibri" w:cs="Calibri"/>
                <w:szCs w:val="22"/>
              </w:rPr>
              <w:t>Bachelor</w:t>
            </w:r>
          </w:p>
          <w:p w14:paraId="4FEDCB48" w14:textId="1E540A34" w:rsidR="006B1364" w:rsidRPr="00632DF6" w:rsidRDefault="006B1364" w:rsidP="00763A61">
            <w:pPr>
              <w:ind w:right="-108"/>
              <w:rPr>
                <w:rFonts w:ascii="Calibri" w:hAnsi="Calibri" w:cs="Calibri"/>
                <w:szCs w:val="22"/>
              </w:rPr>
            </w:pPr>
            <w:r w:rsidRPr="00632DF6">
              <w:rPr>
                <w:rFonts w:ascii="Calibri" w:hAnsi="Calibri" w:cs="Calibri"/>
                <w:szCs w:val="22"/>
              </w:rPr>
              <w:t xml:space="preserve">of </w:t>
            </w:r>
            <w:r w:rsidR="009E1F90">
              <w:rPr>
                <w:rFonts w:ascii="Calibri" w:hAnsi="Calibri" w:cs="Calibri"/>
                <w:szCs w:val="22"/>
              </w:rPr>
              <w:t>Technology</w:t>
            </w:r>
          </w:p>
          <w:p w14:paraId="709C5C2D" w14:textId="77777777" w:rsidR="006B1364" w:rsidRPr="00632DF6" w:rsidRDefault="006B1364" w:rsidP="00763A61">
            <w:pPr>
              <w:ind w:right="-108"/>
              <w:rPr>
                <w:rFonts w:ascii="Calibri" w:hAnsi="Calibri" w:cs="Calibri"/>
                <w:szCs w:val="22"/>
              </w:rPr>
            </w:pPr>
          </w:p>
        </w:tc>
        <w:tc>
          <w:tcPr>
            <w:tcW w:w="2250" w:type="dxa"/>
          </w:tcPr>
          <w:p w14:paraId="39890E14" w14:textId="3780794C" w:rsidR="006B1364" w:rsidRPr="00632DF6" w:rsidRDefault="006B1364" w:rsidP="00763A61">
            <w:pPr>
              <w:ind w:right="-108"/>
              <w:rPr>
                <w:rFonts w:ascii="Calibri" w:hAnsi="Calibri" w:cs="Calibri"/>
                <w:szCs w:val="22"/>
              </w:rPr>
            </w:pPr>
          </w:p>
        </w:tc>
        <w:tc>
          <w:tcPr>
            <w:tcW w:w="990" w:type="dxa"/>
          </w:tcPr>
          <w:p w14:paraId="59EDE61D" w14:textId="41BDC579" w:rsidR="006B1364" w:rsidRPr="00632DF6" w:rsidRDefault="006B1364" w:rsidP="00763A61">
            <w:pPr>
              <w:keepNext/>
              <w:ind w:right="-108"/>
              <w:rPr>
                <w:rFonts w:ascii="Calibri" w:hAnsi="Calibri" w:cs="Calibri"/>
                <w:color w:val="000000"/>
                <w:szCs w:val="22"/>
              </w:rPr>
            </w:pPr>
          </w:p>
        </w:tc>
        <w:tc>
          <w:tcPr>
            <w:tcW w:w="1890" w:type="dxa"/>
          </w:tcPr>
          <w:p w14:paraId="16A1C001" w14:textId="56BA3CDD" w:rsidR="006B1364" w:rsidRPr="00632DF6" w:rsidRDefault="006B1364" w:rsidP="00763A61">
            <w:pPr>
              <w:keepNext/>
              <w:ind w:right="-108"/>
              <w:rPr>
                <w:rFonts w:ascii="Calibri" w:hAnsi="Calibri" w:cs="Calibri"/>
                <w:szCs w:val="22"/>
              </w:rPr>
            </w:pPr>
          </w:p>
        </w:tc>
      </w:tr>
      <w:tr w:rsidR="004B3A43" w:rsidRPr="00632DF6" w14:paraId="38C87B2F" w14:textId="77777777" w:rsidTr="00763A61">
        <w:trPr>
          <w:trHeight w:val="654"/>
        </w:trPr>
        <w:tc>
          <w:tcPr>
            <w:tcW w:w="3240" w:type="dxa"/>
          </w:tcPr>
          <w:p w14:paraId="3ED74279" w14:textId="77777777" w:rsidR="004B3A43" w:rsidRDefault="004B3A43" w:rsidP="00763A61">
            <w:pPr>
              <w:pStyle w:val="Heading4"/>
              <w:numPr>
                <w:ilvl w:val="12"/>
                <w:numId w:val="0"/>
              </w:numPr>
              <w:spacing w:before="0" w:after="0"/>
              <w:ind w:right="-108"/>
              <w:rPr>
                <w:rFonts w:ascii="Calibri" w:hAnsi="Calibri" w:cs="Calibri"/>
                <w:b w:val="0"/>
                <w:bCs w:val="0"/>
                <w:sz w:val="22"/>
                <w:szCs w:val="22"/>
                <w:lang w:val="en-GB" w:eastAsia="en-US"/>
              </w:rPr>
            </w:pPr>
          </w:p>
        </w:tc>
        <w:tc>
          <w:tcPr>
            <w:tcW w:w="1530" w:type="dxa"/>
          </w:tcPr>
          <w:p w14:paraId="631DE6F5" w14:textId="77777777" w:rsidR="004B3A43" w:rsidRPr="00632DF6" w:rsidRDefault="004B3A43" w:rsidP="00763A61">
            <w:pPr>
              <w:ind w:left="720" w:right="-108" w:hanging="720"/>
              <w:rPr>
                <w:rFonts w:ascii="Calibri" w:hAnsi="Calibri" w:cs="Calibri"/>
                <w:szCs w:val="22"/>
              </w:rPr>
            </w:pPr>
          </w:p>
        </w:tc>
        <w:tc>
          <w:tcPr>
            <w:tcW w:w="2250" w:type="dxa"/>
          </w:tcPr>
          <w:p w14:paraId="0D323E64" w14:textId="77777777" w:rsidR="004B3A43" w:rsidRDefault="004B3A43" w:rsidP="00763A61">
            <w:pPr>
              <w:ind w:right="-108"/>
              <w:rPr>
                <w:rFonts w:ascii="Calibri" w:hAnsi="Calibri" w:cs="Calibri"/>
                <w:szCs w:val="22"/>
              </w:rPr>
            </w:pPr>
          </w:p>
        </w:tc>
        <w:tc>
          <w:tcPr>
            <w:tcW w:w="990" w:type="dxa"/>
          </w:tcPr>
          <w:p w14:paraId="5B903FB1" w14:textId="77777777" w:rsidR="004B3A43" w:rsidRDefault="004B3A43" w:rsidP="00763A61">
            <w:pPr>
              <w:keepNext/>
              <w:ind w:right="-108"/>
              <w:rPr>
                <w:rFonts w:ascii="Calibri" w:hAnsi="Calibri" w:cs="Calibri"/>
                <w:color w:val="000000"/>
                <w:szCs w:val="22"/>
              </w:rPr>
            </w:pPr>
          </w:p>
        </w:tc>
        <w:tc>
          <w:tcPr>
            <w:tcW w:w="1890" w:type="dxa"/>
          </w:tcPr>
          <w:p w14:paraId="47E86070" w14:textId="77777777" w:rsidR="004B3A43" w:rsidRDefault="004B3A43" w:rsidP="00763A61">
            <w:pPr>
              <w:keepNext/>
              <w:ind w:right="-108"/>
              <w:rPr>
                <w:rFonts w:ascii="Calibri" w:hAnsi="Calibri" w:cs="Calibri"/>
                <w:color w:val="000000"/>
                <w:szCs w:val="22"/>
              </w:rPr>
            </w:pPr>
          </w:p>
        </w:tc>
      </w:tr>
    </w:tbl>
    <w:p w14:paraId="461B66CC" w14:textId="77777777" w:rsidR="006B1364" w:rsidRPr="00632DF6" w:rsidRDefault="006B1364" w:rsidP="00C24C0B">
      <w:pPr>
        <w:pStyle w:val="cv3"/>
        <w:spacing w:before="0" w:after="0"/>
        <w:ind w:left="-540" w:right="-108"/>
        <w:rPr>
          <w:rFonts w:ascii="Calibri" w:hAnsi="Calibri" w:cs="Calibri"/>
          <w:sz w:val="22"/>
          <w:szCs w:val="22"/>
        </w:rPr>
      </w:pPr>
    </w:p>
    <w:p w14:paraId="563F6366" w14:textId="77777777" w:rsidR="00143B75" w:rsidRPr="00632DF6" w:rsidRDefault="00143B75" w:rsidP="004B3A43">
      <w:pPr>
        <w:pStyle w:val="cv3"/>
        <w:spacing w:before="0" w:after="0"/>
        <w:ind w:right="-108"/>
        <w:rPr>
          <w:rFonts w:ascii="Calibri" w:hAnsi="Calibri" w:cs="Calibri"/>
          <w:sz w:val="22"/>
          <w:szCs w:val="22"/>
        </w:rPr>
      </w:pPr>
    </w:p>
    <w:p w14:paraId="58D51F5D" w14:textId="77777777" w:rsidR="00771CD9" w:rsidRPr="00D30D74" w:rsidRDefault="00771CD9" w:rsidP="00272F0D">
      <w:pPr>
        <w:pStyle w:val="cv3"/>
        <w:spacing w:before="0" w:after="0"/>
        <w:ind w:left="-540" w:right="-108"/>
        <w:rPr>
          <w:rFonts w:ascii="Calibri" w:hAnsi="Calibri" w:cs="Calibri"/>
          <w:color w:val="08A4EE" w:themeColor="accent6" w:themeShade="BF"/>
          <w:szCs w:val="24"/>
        </w:rPr>
      </w:pPr>
      <w:r w:rsidRPr="00D30D74">
        <w:rPr>
          <w:rFonts w:ascii="Calibri" w:hAnsi="Calibri" w:cs="Calibri"/>
          <w:color w:val="08A4EE" w:themeColor="accent6" w:themeShade="BF"/>
          <w:szCs w:val="24"/>
        </w:rPr>
        <w:t>Professional Experience:</w:t>
      </w:r>
    </w:p>
    <w:p w14:paraId="03210E6D" w14:textId="77777777" w:rsidR="007C1007" w:rsidRPr="00632DF6" w:rsidRDefault="007C1007" w:rsidP="00272F0D">
      <w:pPr>
        <w:pStyle w:val="cv3"/>
        <w:spacing w:before="0" w:after="0"/>
        <w:ind w:left="-540" w:right="-108"/>
        <w:rPr>
          <w:rFonts w:ascii="Calibri" w:hAnsi="Calibri" w:cs="Calibri"/>
          <w:sz w:val="22"/>
          <w:szCs w:val="22"/>
        </w:rPr>
      </w:pPr>
    </w:p>
    <w:p w14:paraId="263324B2" w14:textId="49D83636" w:rsidR="007C1007" w:rsidRPr="00EF7958" w:rsidRDefault="007C1007" w:rsidP="007C1007">
      <w:pPr>
        <w:pStyle w:val="cv3"/>
        <w:spacing w:before="0" w:after="0"/>
        <w:ind w:left="-540" w:right="-108"/>
        <w:rPr>
          <w:rFonts w:ascii="Calibri" w:hAnsi="Calibri" w:cs="Calibri"/>
          <w:sz w:val="22"/>
          <w:szCs w:val="22"/>
        </w:rPr>
      </w:pPr>
      <w:r w:rsidRPr="00EF7958">
        <w:rPr>
          <w:rFonts w:ascii="Calibri" w:hAnsi="Calibri" w:cs="Calibri"/>
          <w:sz w:val="22"/>
          <w:szCs w:val="22"/>
        </w:rPr>
        <w:t xml:space="preserve">Project Name </w:t>
      </w:r>
      <w:r w:rsidR="001F5913" w:rsidRPr="00EF7958">
        <w:rPr>
          <w:rFonts w:ascii="Calibri" w:hAnsi="Calibri" w:cs="Calibri"/>
          <w:sz w:val="22"/>
          <w:szCs w:val="22"/>
        </w:rPr>
        <w:t>1</w:t>
      </w:r>
      <w:r w:rsidRPr="00EF7958">
        <w:rPr>
          <w:rFonts w:ascii="Calibri" w:hAnsi="Calibri" w:cs="Calibri"/>
          <w:sz w:val="22"/>
          <w:szCs w:val="22"/>
        </w:rPr>
        <w:t xml:space="preserve">: </w:t>
      </w:r>
    </w:p>
    <w:p w14:paraId="131383E1" w14:textId="4A195B81" w:rsidR="007C1007" w:rsidRPr="005D7D55" w:rsidRDefault="007C1007" w:rsidP="007C1007">
      <w:pPr>
        <w:pStyle w:val="cv3"/>
        <w:spacing w:before="0" w:after="0"/>
        <w:ind w:left="-540" w:right="-108"/>
        <w:rPr>
          <w:rFonts w:ascii="Calibri" w:hAnsi="Calibri" w:cs="Calibri"/>
          <w:b w:val="0"/>
          <w:bCs/>
          <w:i/>
          <w:sz w:val="22"/>
          <w:szCs w:val="22"/>
        </w:rPr>
      </w:pPr>
      <w:r w:rsidRPr="005D7D55">
        <w:rPr>
          <w:rFonts w:ascii="Calibri" w:hAnsi="Calibri" w:cs="Calibri"/>
          <w:b w:val="0"/>
          <w:bCs/>
          <w:i/>
          <w:sz w:val="22"/>
          <w:szCs w:val="22"/>
        </w:rPr>
        <w:t>Client</w:t>
      </w:r>
      <w:r w:rsidRPr="007B619E">
        <w:rPr>
          <w:rFonts w:ascii="Calibri" w:hAnsi="Calibri" w:cs="Calibri"/>
          <w:b w:val="0"/>
          <w:bCs/>
          <w:i/>
          <w:sz w:val="22"/>
          <w:szCs w:val="22"/>
        </w:rPr>
        <w:t xml:space="preserve">: </w:t>
      </w:r>
      <w:r w:rsidR="006D6377" w:rsidRPr="007B619E">
        <w:rPr>
          <w:rFonts w:ascii="Calibri" w:hAnsi="Calibri" w:cs="Calibri"/>
          <w:b w:val="0"/>
          <w:bCs/>
          <w:i/>
          <w:sz w:val="22"/>
          <w:szCs w:val="22"/>
        </w:rPr>
        <w:t>City Of Puyallup - Government</w:t>
      </w:r>
      <w:r w:rsidRPr="007B619E">
        <w:rPr>
          <w:rFonts w:ascii="Calibri" w:hAnsi="Calibri" w:cs="Calibri"/>
          <w:b w:val="0"/>
          <w:bCs/>
          <w:i/>
          <w:sz w:val="22"/>
          <w:szCs w:val="22"/>
        </w:rPr>
        <w:t>,</w:t>
      </w:r>
      <w:r w:rsidRPr="005D7D55">
        <w:rPr>
          <w:rFonts w:ascii="Calibri" w:hAnsi="Calibri" w:cs="Calibri"/>
          <w:b w:val="0"/>
          <w:bCs/>
          <w:i/>
          <w:sz w:val="22"/>
          <w:szCs w:val="22"/>
        </w:rPr>
        <w:t xml:space="preserve"> </w:t>
      </w:r>
      <w:r w:rsidR="007B619E">
        <w:rPr>
          <w:rFonts w:ascii="Calibri" w:hAnsi="Calibri" w:cs="Calibri"/>
          <w:b w:val="0"/>
          <w:bCs/>
          <w:i/>
          <w:sz w:val="22"/>
          <w:szCs w:val="22"/>
        </w:rPr>
        <w:t>Puyallup</w:t>
      </w:r>
      <w:r w:rsidRPr="005D7D55">
        <w:rPr>
          <w:rFonts w:ascii="Calibri" w:hAnsi="Calibri" w:cs="Calibri"/>
          <w:b w:val="0"/>
          <w:bCs/>
          <w:i/>
          <w:sz w:val="22"/>
          <w:szCs w:val="22"/>
        </w:rPr>
        <w:t>, WA, USA</w:t>
      </w:r>
      <w:r w:rsidRPr="005D7D55">
        <w:rPr>
          <w:rFonts w:ascii="Calibri" w:hAnsi="Calibri" w:cs="Calibri"/>
          <w:b w:val="0"/>
          <w:bCs/>
          <w:i/>
          <w:sz w:val="22"/>
          <w:szCs w:val="22"/>
        </w:rPr>
        <w:tab/>
      </w:r>
      <w:r w:rsidRPr="005D7D55">
        <w:rPr>
          <w:rFonts w:ascii="Calibri" w:hAnsi="Calibri" w:cs="Calibri"/>
          <w:b w:val="0"/>
          <w:bCs/>
          <w:i/>
          <w:sz w:val="22"/>
          <w:szCs w:val="22"/>
        </w:rPr>
        <w:tab/>
      </w:r>
      <w:r w:rsidRPr="005D7D55">
        <w:rPr>
          <w:rFonts w:ascii="Calibri" w:hAnsi="Calibri" w:cs="Calibri"/>
          <w:b w:val="0"/>
          <w:bCs/>
          <w:i/>
          <w:sz w:val="22"/>
          <w:szCs w:val="22"/>
        </w:rPr>
        <w:tab/>
      </w:r>
      <w:r w:rsidRPr="005D7D55">
        <w:rPr>
          <w:rFonts w:ascii="Calibri" w:hAnsi="Calibri" w:cs="Calibri"/>
          <w:b w:val="0"/>
          <w:bCs/>
          <w:i/>
          <w:sz w:val="22"/>
          <w:szCs w:val="22"/>
        </w:rPr>
        <w:tab/>
      </w:r>
      <w:r w:rsidR="004B3F3C">
        <w:rPr>
          <w:rFonts w:ascii="Calibri" w:hAnsi="Calibri" w:cs="Calibri"/>
          <w:b w:val="0"/>
          <w:bCs/>
          <w:i/>
          <w:sz w:val="22"/>
          <w:szCs w:val="22"/>
        </w:rPr>
        <w:t>June</w:t>
      </w:r>
      <w:r w:rsidRPr="005D7D55">
        <w:rPr>
          <w:rFonts w:ascii="Calibri" w:hAnsi="Calibri" w:cs="Calibri"/>
          <w:b w:val="0"/>
          <w:bCs/>
          <w:i/>
          <w:sz w:val="22"/>
          <w:szCs w:val="22"/>
        </w:rPr>
        <w:t xml:space="preserve"> 2016 – Till Date</w:t>
      </w:r>
    </w:p>
    <w:p w14:paraId="223C13F1" w14:textId="36A2A544" w:rsidR="002A417C" w:rsidRDefault="007C1007" w:rsidP="002A417C">
      <w:pPr>
        <w:pStyle w:val="cv3"/>
        <w:spacing w:before="0" w:after="0"/>
        <w:ind w:left="-540" w:right="-108"/>
        <w:rPr>
          <w:rFonts w:ascii="Calibri" w:hAnsi="Calibri" w:cs="Calibri"/>
          <w:b w:val="0"/>
          <w:bCs/>
          <w:i/>
          <w:sz w:val="22"/>
          <w:szCs w:val="22"/>
        </w:rPr>
      </w:pPr>
      <w:r w:rsidRPr="005D7D55">
        <w:rPr>
          <w:rFonts w:ascii="Calibri" w:hAnsi="Calibri" w:cs="Calibri"/>
          <w:b w:val="0"/>
          <w:bCs/>
          <w:i/>
          <w:sz w:val="22"/>
          <w:szCs w:val="22"/>
        </w:rPr>
        <w:t xml:space="preserve">Role: </w:t>
      </w:r>
      <w:r w:rsidR="00DF1FBD" w:rsidRPr="007B619E">
        <w:rPr>
          <w:rFonts w:ascii="Calibri" w:hAnsi="Calibri" w:cs="Calibri"/>
          <w:b w:val="0"/>
          <w:bCs/>
          <w:i/>
          <w:sz w:val="22"/>
          <w:szCs w:val="22"/>
        </w:rPr>
        <w:t>Business Data Analyst-Internship</w:t>
      </w:r>
    </w:p>
    <w:p w14:paraId="18AAE152" w14:textId="77777777" w:rsidR="002A417C" w:rsidRPr="002A417C" w:rsidRDefault="002A417C" w:rsidP="002A417C">
      <w:pPr>
        <w:pStyle w:val="cv3"/>
        <w:spacing w:before="0" w:after="0"/>
        <w:ind w:left="-540" w:right="-108"/>
        <w:rPr>
          <w:rFonts w:ascii="Calibri" w:hAnsi="Calibri" w:cs="Calibri"/>
          <w:b w:val="0"/>
          <w:bCs/>
          <w:i/>
          <w:sz w:val="22"/>
          <w:szCs w:val="22"/>
        </w:rPr>
      </w:pPr>
    </w:p>
    <w:p w14:paraId="2FC2E918" w14:textId="6E614A59" w:rsidR="00B2587D" w:rsidRDefault="007C1007" w:rsidP="00B2587D">
      <w:pPr>
        <w:pStyle w:val="cv3"/>
        <w:spacing w:before="0" w:after="0"/>
        <w:ind w:left="-540" w:right="-108"/>
        <w:rPr>
          <w:rFonts w:ascii="Calibri" w:hAnsi="Calibri" w:cs="Calibri"/>
          <w:sz w:val="22"/>
          <w:szCs w:val="22"/>
        </w:rPr>
      </w:pPr>
      <w:r w:rsidRPr="00632DF6">
        <w:rPr>
          <w:rFonts w:ascii="Calibri" w:hAnsi="Calibri" w:cs="Calibri"/>
          <w:sz w:val="22"/>
          <w:szCs w:val="22"/>
        </w:rPr>
        <w:t>Key Responsibilities:</w:t>
      </w:r>
    </w:p>
    <w:p w14:paraId="256E3457" w14:textId="0FDAB8C3" w:rsidR="00EB3755" w:rsidRDefault="00EB3755" w:rsidP="00B2587D">
      <w:pPr>
        <w:pStyle w:val="cv3"/>
        <w:spacing w:before="0" w:after="0"/>
        <w:ind w:left="-540" w:right="-108"/>
        <w:rPr>
          <w:rFonts w:ascii="Calibri" w:hAnsi="Calibri" w:cs="Calibri"/>
          <w:sz w:val="22"/>
          <w:szCs w:val="22"/>
        </w:rPr>
      </w:pPr>
    </w:p>
    <w:p w14:paraId="67FF3CCF" w14:textId="5D508050" w:rsidR="00EB3755" w:rsidRPr="00EB3755" w:rsidRDefault="00EB3755" w:rsidP="00EB3755">
      <w:pPr>
        <w:pStyle w:val="cv3"/>
        <w:numPr>
          <w:ilvl w:val="0"/>
          <w:numId w:val="11"/>
        </w:numPr>
        <w:spacing w:before="0" w:after="0"/>
        <w:ind w:right="-108"/>
        <w:rPr>
          <w:rFonts w:ascii="Calibri" w:hAnsi="Calibri" w:cs="Calibri"/>
          <w:b w:val="0"/>
          <w:bCs/>
          <w:sz w:val="22"/>
          <w:szCs w:val="22"/>
        </w:rPr>
      </w:pPr>
      <w:r w:rsidRPr="00EB3755">
        <w:rPr>
          <w:rFonts w:ascii="Calibri" w:hAnsi="Calibri" w:cs="Calibri"/>
          <w:b w:val="0"/>
          <w:bCs/>
          <w:sz w:val="22"/>
          <w:szCs w:val="22"/>
        </w:rPr>
        <w:t xml:space="preserve">Develop a proof-of-concept data-driven predictive analytical tool that utilizes Machine Learning to identify key business sectors and </w:t>
      </w:r>
      <w:r w:rsidRPr="00EB3755">
        <w:rPr>
          <w:rFonts w:ascii="Calibri" w:hAnsi="Calibri" w:cs="Calibri"/>
          <w:sz w:val="22"/>
          <w:szCs w:val="22"/>
        </w:rPr>
        <w:t>key performance indicators (KPI)</w:t>
      </w:r>
      <w:r w:rsidRPr="00EB3755">
        <w:rPr>
          <w:rFonts w:ascii="Calibri" w:hAnsi="Calibri" w:cs="Calibri"/>
          <w:b w:val="0"/>
          <w:bCs/>
          <w:sz w:val="22"/>
          <w:szCs w:val="22"/>
        </w:rPr>
        <w:t xml:space="preserve"> .</w:t>
      </w:r>
    </w:p>
    <w:p w14:paraId="45CCC916" w14:textId="5A53B80C" w:rsidR="00EB3755" w:rsidRPr="00EB3755" w:rsidRDefault="00EB3755" w:rsidP="00EB3755">
      <w:pPr>
        <w:pStyle w:val="cv3"/>
        <w:numPr>
          <w:ilvl w:val="0"/>
          <w:numId w:val="11"/>
        </w:numPr>
        <w:spacing w:before="0" w:after="0"/>
        <w:ind w:right="-108"/>
        <w:rPr>
          <w:rFonts w:ascii="Calibri" w:hAnsi="Calibri" w:cs="Calibri"/>
          <w:b w:val="0"/>
          <w:bCs/>
          <w:sz w:val="22"/>
          <w:szCs w:val="22"/>
        </w:rPr>
      </w:pPr>
      <w:r w:rsidRPr="00EB3755">
        <w:rPr>
          <w:rFonts w:ascii="Calibri" w:hAnsi="Calibri" w:cs="Calibri"/>
          <w:b w:val="0"/>
          <w:bCs/>
          <w:sz w:val="22"/>
          <w:szCs w:val="22"/>
        </w:rPr>
        <w:t>Conduct univariate and multivariate analysis with the tax revenue and census 2020 data to gather the variables of greatest interest and related to growth sectors coming out of the pandemic.</w:t>
      </w:r>
    </w:p>
    <w:p w14:paraId="5C4B1C72" w14:textId="21951A0F" w:rsidR="00EB3755" w:rsidRPr="00EB3755" w:rsidRDefault="00EB3755" w:rsidP="00EB3755">
      <w:pPr>
        <w:pStyle w:val="cv3"/>
        <w:numPr>
          <w:ilvl w:val="0"/>
          <w:numId w:val="11"/>
        </w:numPr>
        <w:spacing w:before="0" w:after="0"/>
        <w:ind w:right="-108"/>
        <w:rPr>
          <w:rFonts w:ascii="Calibri" w:hAnsi="Calibri" w:cs="Calibri"/>
          <w:b w:val="0"/>
          <w:bCs/>
          <w:sz w:val="22"/>
          <w:szCs w:val="22"/>
        </w:rPr>
      </w:pPr>
      <w:r w:rsidRPr="00EB3755">
        <w:rPr>
          <w:rFonts w:ascii="Calibri" w:hAnsi="Calibri" w:cs="Calibri"/>
          <w:b w:val="0"/>
          <w:bCs/>
          <w:sz w:val="22"/>
          <w:szCs w:val="22"/>
        </w:rPr>
        <w:lastRenderedPageBreak/>
        <w:t xml:space="preserve">Creating the predictive solution utilizing </w:t>
      </w:r>
      <w:r w:rsidRPr="00EB3755">
        <w:rPr>
          <w:rFonts w:ascii="Calibri" w:hAnsi="Calibri" w:cs="Calibri"/>
          <w:sz w:val="22"/>
          <w:szCs w:val="22"/>
        </w:rPr>
        <w:t>R/Python</w:t>
      </w:r>
      <w:r w:rsidRPr="00EB3755">
        <w:rPr>
          <w:rFonts w:ascii="Calibri" w:hAnsi="Calibri" w:cs="Calibri"/>
          <w:b w:val="0"/>
          <w:bCs/>
          <w:sz w:val="22"/>
          <w:szCs w:val="22"/>
        </w:rPr>
        <w:t xml:space="preserve"> utilizing Machine learning models such as regression, bayes or decision tree.</w:t>
      </w:r>
    </w:p>
    <w:p w14:paraId="488F17E2" w14:textId="036B4021" w:rsidR="00EB3755" w:rsidRPr="00EB3755" w:rsidRDefault="00EB3755" w:rsidP="00EB3755">
      <w:pPr>
        <w:pStyle w:val="cv3"/>
        <w:numPr>
          <w:ilvl w:val="0"/>
          <w:numId w:val="11"/>
        </w:numPr>
        <w:spacing w:before="0" w:after="0"/>
        <w:ind w:right="-108"/>
        <w:rPr>
          <w:rFonts w:ascii="Calibri" w:hAnsi="Calibri" w:cs="Calibri"/>
          <w:b w:val="0"/>
          <w:bCs/>
          <w:sz w:val="22"/>
          <w:szCs w:val="22"/>
        </w:rPr>
      </w:pPr>
      <w:r w:rsidRPr="00EB3755">
        <w:rPr>
          <w:rFonts w:ascii="Calibri" w:hAnsi="Calibri" w:cs="Calibri"/>
          <w:b w:val="0"/>
          <w:bCs/>
          <w:sz w:val="22"/>
          <w:szCs w:val="22"/>
        </w:rPr>
        <w:t xml:space="preserve">Creation of a visualization data dashboard for the predictive and prescriptive analytics solutions using </w:t>
      </w:r>
      <w:r w:rsidRPr="00EB3755">
        <w:rPr>
          <w:rFonts w:ascii="Calibri" w:hAnsi="Calibri" w:cs="Calibri"/>
          <w:sz w:val="22"/>
          <w:szCs w:val="22"/>
        </w:rPr>
        <w:t>Tableau/Power BI.</w:t>
      </w:r>
    </w:p>
    <w:p w14:paraId="6AE9AFFA" w14:textId="77777777" w:rsidR="004211DE" w:rsidRPr="004211DE" w:rsidRDefault="004211DE" w:rsidP="004211DE">
      <w:pPr>
        <w:pStyle w:val="cv3"/>
        <w:widowControl w:val="0"/>
        <w:autoSpaceDE w:val="0"/>
        <w:autoSpaceDN w:val="0"/>
        <w:adjustRightInd w:val="0"/>
        <w:spacing w:before="0" w:after="0"/>
        <w:ind w:left="342" w:right="-108"/>
        <w:jc w:val="both"/>
        <w:rPr>
          <w:rFonts w:ascii="Calibri" w:hAnsi="Calibri" w:cs="Calibri"/>
          <w:szCs w:val="22"/>
          <w:lang w:val="en-US"/>
        </w:rPr>
      </w:pPr>
    </w:p>
    <w:p w14:paraId="2211095A" w14:textId="77777777" w:rsidR="002A5E39" w:rsidRDefault="002A5E39" w:rsidP="00503712">
      <w:pPr>
        <w:pStyle w:val="cv3"/>
        <w:spacing w:before="0" w:after="0"/>
        <w:ind w:left="-540" w:right="-108"/>
        <w:rPr>
          <w:rFonts w:ascii="Calibri" w:hAnsi="Calibri" w:cs="Calibri"/>
          <w:sz w:val="22"/>
          <w:szCs w:val="22"/>
        </w:rPr>
      </w:pPr>
    </w:p>
    <w:p w14:paraId="02A07B2B" w14:textId="77C46DDA" w:rsidR="00503712" w:rsidRPr="00632DF6" w:rsidRDefault="00503712" w:rsidP="00503712">
      <w:pPr>
        <w:pStyle w:val="cv3"/>
        <w:spacing w:before="0" w:after="0"/>
        <w:ind w:left="-540" w:right="-108"/>
        <w:rPr>
          <w:rFonts w:ascii="Calibri" w:hAnsi="Calibri" w:cs="Calibri"/>
          <w:b w:val="0"/>
          <w:sz w:val="22"/>
          <w:szCs w:val="22"/>
        </w:rPr>
      </w:pPr>
      <w:r w:rsidRPr="00632DF6">
        <w:rPr>
          <w:rFonts w:ascii="Calibri" w:hAnsi="Calibri" w:cs="Calibri"/>
          <w:sz w:val="22"/>
          <w:szCs w:val="22"/>
        </w:rPr>
        <w:t xml:space="preserve">Project Name </w:t>
      </w:r>
      <w:r w:rsidR="001F5913" w:rsidRPr="00632DF6">
        <w:rPr>
          <w:rFonts w:ascii="Calibri" w:hAnsi="Calibri" w:cs="Calibri"/>
          <w:sz w:val="22"/>
          <w:szCs w:val="22"/>
        </w:rPr>
        <w:t>2</w:t>
      </w:r>
      <w:r w:rsidRPr="00632DF6">
        <w:rPr>
          <w:rFonts w:ascii="Calibri" w:hAnsi="Calibri" w:cs="Calibri"/>
          <w:sz w:val="22"/>
          <w:szCs w:val="22"/>
        </w:rPr>
        <w:t>:</w:t>
      </w:r>
      <w:r w:rsidRPr="00632DF6">
        <w:rPr>
          <w:rFonts w:ascii="Calibri" w:hAnsi="Calibri" w:cs="Calibri"/>
          <w:b w:val="0"/>
          <w:sz w:val="22"/>
          <w:szCs w:val="22"/>
        </w:rPr>
        <w:t xml:space="preserve"> </w:t>
      </w:r>
    </w:p>
    <w:p w14:paraId="61A1E04F" w14:textId="193EA56A" w:rsidR="00503712" w:rsidRPr="000C5B6D" w:rsidRDefault="00503712" w:rsidP="00503712">
      <w:pPr>
        <w:pStyle w:val="cv3"/>
        <w:spacing w:before="0" w:after="0"/>
        <w:ind w:left="-540" w:right="-108"/>
        <w:rPr>
          <w:rFonts w:ascii="Calibri" w:hAnsi="Calibri" w:cs="Calibri"/>
          <w:b w:val="0"/>
          <w:bCs/>
          <w:i/>
          <w:sz w:val="22"/>
          <w:szCs w:val="22"/>
        </w:rPr>
      </w:pPr>
      <w:r w:rsidRPr="000C5B6D">
        <w:rPr>
          <w:rFonts w:ascii="Calibri" w:hAnsi="Calibri" w:cs="Calibri"/>
          <w:b w:val="0"/>
          <w:bCs/>
          <w:i/>
          <w:sz w:val="22"/>
          <w:szCs w:val="22"/>
        </w:rPr>
        <w:t xml:space="preserve">Client: </w:t>
      </w:r>
      <w:r w:rsidR="00156995">
        <w:rPr>
          <w:rFonts w:ascii="Calibri" w:hAnsi="Calibri" w:cs="Calibri"/>
          <w:b w:val="0"/>
          <w:bCs/>
          <w:i/>
          <w:sz w:val="22"/>
          <w:szCs w:val="22"/>
        </w:rPr>
        <w:t>Karur Vysya Bank, Karur, India</w:t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ab/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ab/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ab/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ab/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ab/>
        <w:t xml:space="preserve">   </w:t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ab/>
      </w:r>
      <w:r w:rsidR="0039788F">
        <w:rPr>
          <w:rFonts w:ascii="Calibri" w:hAnsi="Calibri" w:cs="Calibri"/>
          <w:b w:val="0"/>
          <w:bCs/>
          <w:i/>
          <w:sz w:val="22"/>
          <w:szCs w:val="22"/>
        </w:rPr>
        <w:t>May</w:t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 xml:space="preserve"> 201</w:t>
      </w:r>
      <w:r w:rsidR="0039788F">
        <w:rPr>
          <w:rFonts w:ascii="Calibri" w:hAnsi="Calibri" w:cs="Calibri"/>
          <w:b w:val="0"/>
          <w:bCs/>
          <w:i/>
          <w:sz w:val="22"/>
          <w:szCs w:val="22"/>
        </w:rPr>
        <w:t>6</w:t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 xml:space="preserve"> – </w:t>
      </w:r>
      <w:r w:rsidR="0039788F">
        <w:rPr>
          <w:rFonts w:ascii="Calibri" w:hAnsi="Calibri" w:cs="Calibri"/>
          <w:b w:val="0"/>
          <w:bCs/>
          <w:i/>
          <w:sz w:val="22"/>
          <w:szCs w:val="22"/>
        </w:rPr>
        <w:t>May</w:t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 xml:space="preserve"> </w:t>
      </w:r>
      <w:r w:rsidR="0039788F">
        <w:rPr>
          <w:rFonts w:ascii="Calibri" w:hAnsi="Calibri" w:cs="Calibri"/>
          <w:b w:val="0"/>
          <w:bCs/>
          <w:i/>
          <w:sz w:val="22"/>
          <w:szCs w:val="22"/>
        </w:rPr>
        <w:t>2019</w:t>
      </w:r>
    </w:p>
    <w:p w14:paraId="77C7A132" w14:textId="4FD664F2" w:rsidR="009A4FB5" w:rsidRDefault="00503712" w:rsidP="002A417C">
      <w:pPr>
        <w:pStyle w:val="cv3"/>
        <w:spacing w:before="0" w:after="0"/>
        <w:ind w:left="-540" w:right="-108"/>
        <w:rPr>
          <w:rFonts w:ascii="Calibri" w:hAnsi="Calibri" w:cs="Calibri"/>
          <w:b w:val="0"/>
          <w:bCs/>
          <w:i/>
          <w:sz w:val="22"/>
          <w:szCs w:val="22"/>
        </w:rPr>
      </w:pPr>
      <w:r w:rsidRPr="000C5B6D">
        <w:rPr>
          <w:rFonts w:ascii="Calibri" w:hAnsi="Calibri" w:cs="Calibri"/>
          <w:b w:val="0"/>
          <w:bCs/>
          <w:i/>
          <w:sz w:val="22"/>
          <w:szCs w:val="22"/>
        </w:rPr>
        <w:t xml:space="preserve">Role: </w:t>
      </w:r>
      <w:r w:rsidR="00156995">
        <w:rPr>
          <w:rFonts w:ascii="Calibri" w:hAnsi="Calibri" w:cs="Calibri"/>
          <w:b w:val="0"/>
          <w:bCs/>
          <w:i/>
          <w:sz w:val="22"/>
          <w:szCs w:val="22"/>
        </w:rPr>
        <w:t>Assistant Manager</w:t>
      </w:r>
    </w:p>
    <w:p w14:paraId="589D3FDB" w14:textId="77777777" w:rsidR="002A417C" w:rsidRPr="002A417C" w:rsidRDefault="002A417C" w:rsidP="002A417C">
      <w:pPr>
        <w:pStyle w:val="cv3"/>
        <w:spacing w:before="0" w:after="0"/>
        <w:ind w:left="-540" w:right="-108"/>
        <w:rPr>
          <w:rFonts w:ascii="Calibri" w:hAnsi="Calibri" w:cs="Calibri"/>
          <w:b w:val="0"/>
          <w:bCs/>
          <w:i/>
          <w:sz w:val="22"/>
          <w:szCs w:val="22"/>
        </w:rPr>
      </w:pPr>
    </w:p>
    <w:p w14:paraId="6E0DB28F" w14:textId="77777777" w:rsidR="002A417C" w:rsidRDefault="009A4FB5" w:rsidP="002A417C">
      <w:pPr>
        <w:pStyle w:val="cv3"/>
        <w:spacing w:before="0" w:after="0"/>
        <w:ind w:left="-540" w:right="-108"/>
        <w:rPr>
          <w:rFonts w:ascii="Calibri" w:hAnsi="Calibri" w:cs="Calibri"/>
          <w:sz w:val="22"/>
          <w:szCs w:val="22"/>
        </w:rPr>
      </w:pPr>
      <w:r w:rsidRPr="00973990">
        <w:rPr>
          <w:rFonts w:ascii="Calibri" w:hAnsi="Calibri" w:cs="Calibri"/>
          <w:sz w:val="22"/>
          <w:szCs w:val="22"/>
        </w:rPr>
        <w:t>Key Responsibilities:</w:t>
      </w:r>
    </w:p>
    <w:p w14:paraId="55B92B91" w14:textId="77777777" w:rsidR="00B90337" w:rsidRPr="00B90337" w:rsidRDefault="002A417C" w:rsidP="002A417C">
      <w:pPr>
        <w:pStyle w:val="cv3"/>
        <w:numPr>
          <w:ilvl w:val="0"/>
          <w:numId w:val="13"/>
        </w:numPr>
        <w:spacing w:before="0" w:after="0"/>
        <w:ind w:right="-108"/>
        <w:rPr>
          <w:rFonts w:eastAsia="Verdana"/>
          <w:b w:val="0"/>
          <w:bCs/>
        </w:rPr>
      </w:pPr>
      <w:r w:rsidRPr="002A417C">
        <w:rPr>
          <w:rFonts w:ascii="Calibri" w:hAnsi="Calibri" w:cs="Calibri"/>
          <w:b w:val="0"/>
          <w:bCs/>
          <w:sz w:val="22"/>
          <w:szCs w:val="22"/>
        </w:rPr>
        <w:t>Manage and operate the structured financial messaging platform (SFMS) for India's largest and critical payment systems (RTGS &amp; NEFT).</w:t>
      </w:r>
    </w:p>
    <w:p w14:paraId="52F1EAB6" w14:textId="77777777" w:rsidR="00B90337" w:rsidRPr="00B90337" w:rsidRDefault="002A417C" w:rsidP="002A417C">
      <w:pPr>
        <w:pStyle w:val="cv3"/>
        <w:numPr>
          <w:ilvl w:val="0"/>
          <w:numId w:val="13"/>
        </w:numPr>
        <w:spacing w:before="0" w:after="0"/>
        <w:ind w:right="-108"/>
        <w:rPr>
          <w:rFonts w:eastAsia="Verdana"/>
          <w:b w:val="0"/>
          <w:bCs/>
        </w:rPr>
      </w:pPr>
      <w:r w:rsidRPr="002A417C">
        <w:rPr>
          <w:rFonts w:ascii="Calibri" w:hAnsi="Calibri" w:cs="Calibri"/>
          <w:b w:val="0"/>
          <w:bCs/>
          <w:sz w:val="22"/>
          <w:szCs w:val="22"/>
        </w:rPr>
        <w:t>To query and analyze data to improve process efficiency of payment systems.</w:t>
      </w:r>
    </w:p>
    <w:p w14:paraId="4AECF0DF" w14:textId="77777777" w:rsidR="00B90337" w:rsidRPr="00B90337" w:rsidRDefault="002A417C" w:rsidP="002A417C">
      <w:pPr>
        <w:pStyle w:val="cv3"/>
        <w:numPr>
          <w:ilvl w:val="0"/>
          <w:numId w:val="13"/>
        </w:numPr>
        <w:spacing w:before="0" w:after="0"/>
        <w:ind w:right="-108"/>
        <w:rPr>
          <w:rFonts w:eastAsia="Verdana"/>
          <w:b w:val="0"/>
          <w:bCs/>
        </w:rPr>
      </w:pPr>
      <w:r w:rsidRPr="002A417C">
        <w:rPr>
          <w:rFonts w:ascii="Calibri" w:hAnsi="Calibri" w:cs="Calibri"/>
          <w:b w:val="0"/>
          <w:bCs/>
          <w:sz w:val="22"/>
          <w:szCs w:val="22"/>
        </w:rPr>
        <w:t>Carried out system testing in the migration of Core Banking Software for payment module.</w:t>
      </w:r>
    </w:p>
    <w:p w14:paraId="2F1FF134" w14:textId="77777777" w:rsidR="00B90337" w:rsidRPr="00B90337" w:rsidRDefault="002A417C" w:rsidP="002A417C">
      <w:pPr>
        <w:pStyle w:val="cv3"/>
        <w:numPr>
          <w:ilvl w:val="0"/>
          <w:numId w:val="13"/>
        </w:numPr>
        <w:spacing w:before="0" w:after="0"/>
        <w:ind w:right="-108"/>
        <w:rPr>
          <w:rFonts w:eastAsia="Verdana"/>
          <w:b w:val="0"/>
          <w:bCs/>
        </w:rPr>
      </w:pPr>
      <w:r w:rsidRPr="002A417C">
        <w:rPr>
          <w:rFonts w:ascii="Calibri" w:hAnsi="Calibri" w:cs="Calibri"/>
          <w:b w:val="0"/>
          <w:bCs/>
          <w:sz w:val="22"/>
          <w:szCs w:val="22"/>
        </w:rPr>
        <w:t>P</w:t>
      </w:r>
      <w:r w:rsidRPr="002A417C">
        <w:rPr>
          <w:rFonts w:ascii="Calibri" w:hAnsi="Calibri" w:cs="Calibri"/>
          <w:b w:val="0"/>
          <w:bCs/>
          <w:sz w:val="22"/>
          <w:szCs w:val="22"/>
        </w:rPr>
        <w:t>reparing test scenarios/test cases and testing of the production bug fixes and deploying in Production.</w:t>
      </w:r>
    </w:p>
    <w:p w14:paraId="0A60766D" w14:textId="2C074CF4" w:rsidR="002A417C" w:rsidRPr="002A417C" w:rsidRDefault="002A417C" w:rsidP="002A417C">
      <w:pPr>
        <w:pStyle w:val="cv3"/>
        <w:numPr>
          <w:ilvl w:val="0"/>
          <w:numId w:val="13"/>
        </w:numPr>
        <w:spacing w:before="0" w:after="0"/>
        <w:ind w:right="-108"/>
        <w:rPr>
          <w:rFonts w:eastAsia="Verdana"/>
          <w:b w:val="0"/>
          <w:bCs/>
        </w:rPr>
      </w:pPr>
      <w:r w:rsidRPr="002A417C">
        <w:rPr>
          <w:rFonts w:ascii="Calibri" w:hAnsi="Calibri" w:cs="Calibri"/>
          <w:b w:val="0"/>
          <w:bCs/>
          <w:sz w:val="22"/>
          <w:szCs w:val="22"/>
        </w:rPr>
        <w:t>Performing a Disaster Recovery Drill for the Bank's Payment Applications</w:t>
      </w:r>
    </w:p>
    <w:p w14:paraId="2DE37CED" w14:textId="77777777" w:rsidR="00D268AD" w:rsidRPr="002A417C" w:rsidRDefault="00D268AD" w:rsidP="00D268AD">
      <w:pPr>
        <w:widowControl w:val="0"/>
        <w:tabs>
          <w:tab w:val="left" w:pos="342"/>
        </w:tabs>
        <w:autoSpaceDE w:val="0"/>
        <w:autoSpaceDN w:val="0"/>
        <w:adjustRightInd w:val="0"/>
        <w:ind w:left="342" w:right="-108"/>
        <w:jc w:val="both"/>
        <w:rPr>
          <w:rFonts w:ascii="Calibri" w:hAnsi="Calibri" w:cs="Calibri"/>
          <w:bCs/>
          <w:szCs w:val="22"/>
          <w:lang w:val="en-US"/>
        </w:rPr>
      </w:pPr>
    </w:p>
    <w:p w14:paraId="0B3C6585" w14:textId="77777777" w:rsidR="00D268AD" w:rsidRPr="00632DF6" w:rsidRDefault="00D268AD" w:rsidP="00D268AD">
      <w:pPr>
        <w:widowControl w:val="0"/>
        <w:tabs>
          <w:tab w:val="left" w:pos="342"/>
        </w:tabs>
        <w:autoSpaceDE w:val="0"/>
        <w:autoSpaceDN w:val="0"/>
        <w:adjustRightInd w:val="0"/>
        <w:ind w:left="342" w:right="-108"/>
        <w:jc w:val="both"/>
        <w:rPr>
          <w:rFonts w:ascii="Calibri" w:hAnsi="Calibri" w:cs="Calibri"/>
          <w:szCs w:val="22"/>
          <w:lang w:val="en-US"/>
        </w:rPr>
      </w:pPr>
    </w:p>
    <w:p w14:paraId="08135EA6" w14:textId="7B7FD1B3" w:rsidR="0039788F" w:rsidRPr="00632DF6" w:rsidRDefault="0039788F" w:rsidP="0039788F">
      <w:pPr>
        <w:pStyle w:val="cv3"/>
        <w:spacing w:before="0" w:after="0"/>
        <w:ind w:left="-540" w:right="-108"/>
        <w:rPr>
          <w:rFonts w:ascii="Calibri" w:hAnsi="Calibri" w:cs="Calibri"/>
          <w:b w:val="0"/>
          <w:sz w:val="22"/>
          <w:szCs w:val="22"/>
        </w:rPr>
      </w:pPr>
      <w:r w:rsidRPr="00632DF6">
        <w:rPr>
          <w:rFonts w:ascii="Calibri" w:hAnsi="Calibri" w:cs="Calibri"/>
          <w:sz w:val="22"/>
          <w:szCs w:val="22"/>
        </w:rPr>
        <w:t xml:space="preserve">Project Name </w:t>
      </w:r>
      <w:r w:rsidR="00F468E2">
        <w:rPr>
          <w:rFonts w:ascii="Calibri" w:hAnsi="Calibri" w:cs="Calibri"/>
          <w:sz w:val="22"/>
          <w:szCs w:val="22"/>
        </w:rPr>
        <w:t>3</w:t>
      </w:r>
      <w:r w:rsidRPr="00632DF6">
        <w:rPr>
          <w:rFonts w:ascii="Calibri" w:hAnsi="Calibri" w:cs="Calibri"/>
          <w:sz w:val="22"/>
          <w:szCs w:val="22"/>
        </w:rPr>
        <w:t>:</w:t>
      </w:r>
      <w:r w:rsidRPr="00632DF6">
        <w:rPr>
          <w:rFonts w:ascii="Calibri" w:hAnsi="Calibri" w:cs="Calibri"/>
          <w:b w:val="0"/>
          <w:sz w:val="22"/>
          <w:szCs w:val="22"/>
        </w:rPr>
        <w:t xml:space="preserve"> </w:t>
      </w:r>
    </w:p>
    <w:p w14:paraId="6A22C9AA" w14:textId="3E996308" w:rsidR="0039788F" w:rsidRPr="000C5B6D" w:rsidRDefault="0039788F" w:rsidP="0039788F">
      <w:pPr>
        <w:pStyle w:val="cv3"/>
        <w:spacing w:before="0" w:after="0"/>
        <w:ind w:left="-540" w:right="-108"/>
        <w:rPr>
          <w:rFonts w:ascii="Calibri" w:hAnsi="Calibri" w:cs="Calibri"/>
          <w:b w:val="0"/>
          <w:bCs/>
          <w:i/>
          <w:sz w:val="22"/>
          <w:szCs w:val="22"/>
        </w:rPr>
      </w:pPr>
      <w:r w:rsidRPr="000C5B6D">
        <w:rPr>
          <w:rFonts w:ascii="Calibri" w:hAnsi="Calibri" w:cs="Calibri"/>
          <w:b w:val="0"/>
          <w:bCs/>
          <w:i/>
          <w:sz w:val="22"/>
          <w:szCs w:val="22"/>
        </w:rPr>
        <w:t xml:space="preserve">Client: </w:t>
      </w:r>
      <w:r>
        <w:rPr>
          <w:rFonts w:ascii="Calibri" w:hAnsi="Calibri" w:cs="Calibri"/>
          <w:b w:val="0"/>
          <w:bCs/>
          <w:i/>
          <w:sz w:val="22"/>
          <w:szCs w:val="22"/>
        </w:rPr>
        <w:t>Karur Vysya Bank, Karur, India</w:t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ab/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ab/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ab/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ab/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ab/>
        <w:t xml:space="preserve">   </w:t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ab/>
      </w:r>
      <w:r w:rsidR="00FD5CA7">
        <w:rPr>
          <w:rFonts w:ascii="Calibri" w:hAnsi="Calibri" w:cs="Calibri"/>
          <w:b w:val="0"/>
          <w:bCs/>
          <w:i/>
          <w:sz w:val="22"/>
          <w:szCs w:val="22"/>
        </w:rPr>
        <w:t>Mar</w:t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 xml:space="preserve"> 201</w:t>
      </w:r>
      <w:r w:rsidR="00FD5CA7">
        <w:rPr>
          <w:rFonts w:ascii="Calibri" w:hAnsi="Calibri" w:cs="Calibri"/>
          <w:b w:val="0"/>
          <w:bCs/>
          <w:i/>
          <w:sz w:val="22"/>
          <w:szCs w:val="22"/>
        </w:rPr>
        <w:t>5</w:t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 xml:space="preserve"> – </w:t>
      </w:r>
      <w:r w:rsidR="00FD5CA7">
        <w:rPr>
          <w:rFonts w:ascii="Calibri" w:hAnsi="Calibri" w:cs="Calibri"/>
          <w:b w:val="0"/>
          <w:bCs/>
          <w:i/>
          <w:sz w:val="22"/>
          <w:szCs w:val="22"/>
        </w:rPr>
        <w:t>April</w:t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 xml:space="preserve"> </w:t>
      </w:r>
      <w:r w:rsidR="00FD5CA7">
        <w:rPr>
          <w:rFonts w:ascii="Calibri" w:hAnsi="Calibri" w:cs="Calibri"/>
          <w:b w:val="0"/>
          <w:bCs/>
          <w:i/>
          <w:sz w:val="22"/>
          <w:szCs w:val="22"/>
        </w:rPr>
        <w:t>2016</w:t>
      </w:r>
    </w:p>
    <w:p w14:paraId="539F63E9" w14:textId="77777777" w:rsidR="0039788F" w:rsidRDefault="0039788F" w:rsidP="0039788F">
      <w:pPr>
        <w:pStyle w:val="cv3"/>
        <w:spacing w:before="0" w:after="0"/>
        <w:ind w:left="-540" w:right="-108"/>
        <w:rPr>
          <w:rFonts w:ascii="Calibri" w:hAnsi="Calibri" w:cs="Calibri"/>
          <w:b w:val="0"/>
          <w:bCs/>
          <w:i/>
          <w:sz w:val="22"/>
          <w:szCs w:val="22"/>
        </w:rPr>
      </w:pPr>
      <w:r w:rsidRPr="000C5B6D">
        <w:rPr>
          <w:rFonts w:ascii="Calibri" w:hAnsi="Calibri" w:cs="Calibri"/>
          <w:b w:val="0"/>
          <w:bCs/>
          <w:i/>
          <w:sz w:val="22"/>
          <w:szCs w:val="22"/>
        </w:rPr>
        <w:t xml:space="preserve">Role: </w:t>
      </w:r>
      <w:r>
        <w:rPr>
          <w:rFonts w:ascii="Calibri" w:hAnsi="Calibri" w:cs="Calibri"/>
          <w:b w:val="0"/>
          <w:bCs/>
          <w:i/>
          <w:sz w:val="22"/>
          <w:szCs w:val="22"/>
        </w:rPr>
        <w:t>Assistant Manager</w:t>
      </w:r>
    </w:p>
    <w:p w14:paraId="24C8C3BA" w14:textId="77777777" w:rsidR="0039788F" w:rsidRPr="002A417C" w:rsidRDefault="0039788F" w:rsidP="0039788F">
      <w:pPr>
        <w:pStyle w:val="cv3"/>
        <w:spacing w:before="0" w:after="0"/>
        <w:ind w:left="-540" w:right="-108"/>
        <w:rPr>
          <w:rFonts w:ascii="Calibri" w:hAnsi="Calibri" w:cs="Calibri"/>
          <w:b w:val="0"/>
          <w:bCs/>
          <w:i/>
          <w:sz w:val="22"/>
          <w:szCs w:val="22"/>
        </w:rPr>
      </w:pPr>
    </w:p>
    <w:p w14:paraId="4509877E" w14:textId="77777777" w:rsidR="0039788F" w:rsidRDefault="0039788F" w:rsidP="0039788F">
      <w:pPr>
        <w:pStyle w:val="cv3"/>
        <w:spacing w:before="0" w:after="0"/>
        <w:ind w:left="-540" w:right="-108"/>
        <w:rPr>
          <w:rFonts w:ascii="Calibri" w:hAnsi="Calibri" w:cs="Calibri"/>
          <w:sz w:val="22"/>
          <w:szCs w:val="22"/>
        </w:rPr>
      </w:pPr>
      <w:r w:rsidRPr="00973990">
        <w:rPr>
          <w:rFonts w:ascii="Calibri" w:hAnsi="Calibri" w:cs="Calibri"/>
          <w:sz w:val="22"/>
          <w:szCs w:val="22"/>
        </w:rPr>
        <w:t>Key Responsibilities:</w:t>
      </w:r>
    </w:p>
    <w:p w14:paraId="5AB2212B" w14:textId="77777777" w:rsidR="001C2F51" w:rsidRPr="00F468E2" w:rsidRDefault="001C2F51" w:rsidP="00F468E2">
      <w:pPr>
        <w:pStyle w:val="cv3"/>
        <w:numPr>
          <w:ilvl w:val="0"/>
          <w:numId w:val="13"/>
        </w:numPr>
        <w:spacing w:before="0" w:after="0"/>
        <w:ind w:right="-108"/>
        <w:rPr>
          <w:rFonts w:ascii="Calibri" w:hAnsi="Calibri" w:cs="Calibri"/>
          <w:b w:val="0"/>
          <w:bCs/>
          <w:sz w:val="22"/>
          <w:szCs w:val="22"/>
        </w:rPr>
      </w:pPr>
      <w:r w:rsidRPr="00F468E2">
        <w:rPr>
          <w:rFonts w:ascii="Calibri" w:hAnsi="Calibri" w:cs="Calibri"/>
          <w:b w:val="0"/>
          <w:bCs/>
          <w:sz w:val="22"/>
          <w:szCs w:val="22"/>
        </w:rPr>
        <w:t>Cash Operations: Managing cash Inflow and Outflow of the branch.</w:t>
      </w:r>
    </w:p>
    <w:p w14:paraId="7EAF4E60" w14:textId="77777777" w:rsidR="001C2F51" w:rsidRPr="00F468E2" w:rsidRDefault="001C2F51" w:rsidP="00F468E2">
      <w:pPr>
        <w:pStyle w:val="cv3"/>
        <w:numPr>
          <w:ilvl w:val="0"/>
          <w:numId w:val="13"/>
        </w:numPr>
        <w:spacing w:before="0" w:after="0"/>
        <w:ind w:right="-108"/>
        <w:rPr>
          <w:rFonts w:ascii="Calibri" w:hAnsi="Calibri" w:cs="Calibri"/>
          <w:b w:val="0"/>
          <w:bCs/>
          <w:sz w:val="22"/>
          <w:szCs w:val="22"/>
        </w:rPr>
      </w:pPr>
      <w:r w:rsidRPr="00F468E2">
        <w:rPr>
          <w:rFonts w:ascii="Calibri" w:hAnsi="Calibri" w:cs="Calibri"/>
          <w:b w:val="0"/>
          <w:bCs/>
          <w:sz w:val="22"/>
          <w:szCs w:val="22"/>
        </w:rPr>
        <w:t>Front Desk Operation: Attending customer queries related to banking channels.</w:t>
      </w:r>
    </w:p>
    <w:p w14:paraId="4CDA609B" w14:textId="6BC2C261" w:rsidR="00FD5CA7" w:rsidRDefault="001C2F51" w:rsidP="00FD5CA7">
      <w:pPr>
        <w:pStyle w:val="cv3"/>
        <w:numPr>
          <w:ilvl w:val="0"/>
          <w:numId w:val="13"/>
        </w:numPr>
        <w:spacing w:before="0" w:after="0"/>
        <w:ind w:right="-108"/>
        <w:rPr>
          <w:rFonts w:ascii="Calibri" w:hAnsi="Calibri" w:cs="Calibri"/>
          <w:b w:val="0"/>
          <w:bCs/>
          <w:sz w:val="22"/>
          <w:szCs w:val="22"/>
        </w:rPr>
      </w:pPr>
      <w:r w:rsidRPr="00F468E2">
        <w:rPr>
          <w:rFonts w:ascii="Calibri" w:hAnsi="Calibri" w:cs="Calibri"/>
          <w:b w:val="0"/>
          <w:bCs/>
          <w:sz w:val="22"/>
          <w:szCs w:val="22"/>
        </w:rPr>
        <w:t>Inventory Management: Managing locker system and other assets of the branch.</w:t>
      </w:r>
    </w:p>
    <w:p w14:paraId="29A7E971" w14:textId="29B3649A" w:rsidR="00FD5CA7" w:rsidRDefault="00FD5CA7" w:rsidP="00FD5CA7">
      <w:pPr>
        <w:pStyle w:val="cv3"/>
        <w:spacing w:before="0" w:after="0"/>
        <w:ind w:right="-108"/>
        <w:rPr>
          <w:rFonts w:ascii="Calibri" w:hAnsi="Calibri" w:cs="Calibri"/>
          <w:b w:val="0"/>
          <w:bCs/>
          <w:sz w:val="22"/>
          <w:szCs w:val="22"/>
        </w:rPr>
      </w:pPr>
    </w:p>
    <w:p w14:paraId="12D7DE73" w14:textId="41B8ADD3" w:rsidR="00FD5CA7" w:rsidRPr="00632DF6" w:rsidRDefault="00FD5CA7" w:rsidP="00FD5CA7">
      <w:pPr>
        <w:pStyle w:val="cv3"/>
        <w:spacing w:before="0" w:after="0"/>
        <w:ind w:left="-540" w:right="-108"/>
        <w:rPr>
          <w:rFonts w:ascii="Calibri" w:hAnsi="Calibri" w:cs="Calibri"/>
          <w:b w:val="0"/>
          <w:sz w:val="22"/>
          <w:szCs w:val="22"/>
        </w:rPr>
      </w:pPr>
      <w:r w:rsidRPr="00632DF6">
        <w:rPr>
          <w:rFonts w:ascii="Calibri" w:hAnsi="Calibri" w:cs="Calibri"/>
          <w:sz w:val="22"/>
          <w:szCs w:val="22"/>
        </w:rPr>
        <w:t xml:space="preserve">Project Name </w:t>
      </w:r>
      <w:r>
        <w:rPr>
          <w:rFonts w:ascii="Calibri" w:hAnsi="Calibri" w:cs="Calibri"/>
          <w:sz w:val="22"/>
          <w:szCs w:val="22"/>
        </w:rPr>
        <w:t>4</w:t>
      </w:r>
      <w:r w:rsidRPr="00632DF6">
        <w:rPr>
          <w:rFonts w:ascii="Calibri" w:hAnsi="Calibri" w:cs="Calibri"/>
          <w:sz w:val="22"/>
          <w:szCs w:val="22"/>
        </w:rPr>
        <w:t>:</w:t>
      </w:r>
      <w:r w:rsidRPr="00632DF6">
        <w:rPr>
          <w:rFonts w:ascii="Calibri" w:hAnsi="Calibri" w:cs="Calibri"/>
          <w:b w:val="0"/>
          <w:sz w:val="22"/>
          <w:szCs w:val="22"/>
        </w:rPr>
        <w:t xml:space="preserve"> </w:t>
      </w:r>
    </w:p>
    <w:p w14:paraId="7E7DA7E8" w14:textId="7EF04744" w:rsidR="00FD5CA7" w:rsidRPr="000C5B6D" w:rsidRDefault="00FD5CA7" w:rsidP="00FD5CA7">
      <w:pPr>
        <w:pStyle w:val="cv3"/>
        <w:spacing w:before="0" w:after="0"/>
        <w:ind w:left="-540" w:right="-108"/>
        <w:rPr>
          <w:rFonts w:ascii="Calibri" w:hAnsi="Calibri" w:cs="Calibri"/>
          <w:b w:val="0"/>
          <w:bCs/>
          <w:i/>
          <w:sz w:val="22"/>
          <w:szCs w:val="22"/>
        </w:rPr>
      </w:pPr>
      <w:r w:rsidRPr="000C5B6D">
        <w:rPr>
          <w:rFonts w:ascii="Calibri" w:hAnsi="Calibri" w:cs="Calibri"/>
          <w:b w:val="0"/>
          <w:bCs/>
          <w:i/>
          <w:sz w:val="22"/>
          <w:szCs w:val="22"/>
        </w:rPr>
        <w:t xml:space="preserve">Client: </w:t>
      </w:r>
      <w:r w:rsidR="00AF4390">
        <w:rPr>
          <w:rFonts w:ascii="Calibri" w:hAnsi="Calibri" w:cs="Calibri"/>
          <w:b w:val="0"/>
          <w:bCs/>
          <w:i/>
          <w:sz w:val="22"/>
          <w:szCs w:val="22"/>
        </w:rPr>
        <w:t>HDFC Bank</w:t>
      </w:r>
      <w:r>
        <w:rPr>
          <w:rFonts w:ascii="Calibri" w:hAnsi="Calibri" w:cs="Calibri"/>
          <w:b w:val="0"/>
          <w:bCs/>
          <w:i/>
          <w:sz w:val="22"/>
          <w:szCs w:val="22"/>
        </w:rPr>
        <w:t xml:space="preserve">, </w:t>
      </w:r>
      <w:r w:rsidR="00AF4390">
        <w:rPr>
          <w:rFonts w:ascii="Calibri" w:hAnsi="Calibri" w:cs="Calibri"/>
          <w:b w:val="0"/>
          <w:bCs/>
          <w:i/>
          <w:sz w:val="22"/>
          <w:szCs w:val="22"/>
        </w:rPr>
        <w:t>Chennai</w:t>
      </w:r>
      <w:r>
        <w:rPr>
          <w:rFonts w:ascii="Calibri" w:hAnsi="Calibri" w:cs="Calibri"/>
          <w:b w:val="0"/>
          <w:bCs/>
          <w:i/>
          <w:sz w:val="22"/>
          <w:szCs w:val="22"/>
        </w:rPr>
        <w:t>, India</w:t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ab/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ab/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ab/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ab/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ab/>
        <w:t xml:space="preserve">   </w:t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ab/>
      </w:r>
      <w:r w:rsidR="002D58BE">
        <w:rPr>
          <w:rFonts w:ascii="Calibri" w:hAnsi="Calibri" w:cs="Calibri"/>
          <w:b w:val="0"/>
          <w:bCs/>
          <w:i/>
          <w:sz w:val="22"/>
          <w:szCs w:val="22"/>
        </w:rPr>
        <w:t>May</w:t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 xml:space="preserve"> </w:t>
      </w:r>
      <w:r w:rsidR="002D58BE">
        <w:rPr>
          <w:rFonts w:ascii="Calibri" w:hAnsi="Calibri" w:cs="Calibri"/>
          <w:b w:val="0"/>
          <w:bCs/>
          <w:i/>
          <w:sz w:val="22"/>
          <w:szCs w:val="22"/>
        </w:rPr>
        <w:t>2014</w:t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 xml:space="preserve"> – </w:t>
      </w:r>
      <w:r w:rsidR="00AF4390">
        <w:rPr>
          <w:rFonts w:ascii="Calibri" w:hAnsi="Calibri" w:cs="Calibri"/>
          <w:b w:val="0"/>
          <w:bCs/>
          <w:i/>
          <w:sz w:val="22"/>
          <w:szCs w:val="22"/>
        </w:rPr>
        <w:t>Mar</w:t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 xml:space="preserve"> </w:t>
      </w:r>
      <w:r w:rsidR="00AF4390">
        <w:rPr>
          <w:rFonts w:ascii="Calibri" w:hAnsi="Calibri" w:cs="Calibri"/>
          <w:b w:val="0"/>
          <w:bCs/>
          <w:i/>
          <w:sz w:val="22"/>
          <w:szCs w:val="22"/>
        </w:rPr>
        <w:t>2015</w:t>
      </w:r>
    </w:p>
    <w:p w14:paraId="359F7015" w14:textId="77777777" w:rsidR="00FD5CA7" w:rsidRDefault="00FD5CA7" w:rsidP="00FD5CA7">
      <w:pPr>
        <w:pStyle w:val="cv3"/>
        <w:spacing w:before="0" w:after="0"/>
        <w:ind w:left="-540" w:right="-108"/>
        <w:rPr>
          <w:rFonts w:ascii="Calibri" w:hAnsi="Calibri" w:cs="Calibri"/>
          <w:b w:val="0"/>
          <w:bCs/>
          <w:i/>
          <w:sz w:val="22"/>
          <w:szCs w:val="22"/>
        </w:rPr>
      </w:pPr>
      <w:r w:rsidRPr="000C5B6D">
        <w:rPr>
          <w:rFonts w:ascii="Calibri" w:hAnsi="Calibri" w:cs="Calibri"/>
          <w:b w:val="0"/>
          <w:bCs/>
          <w:i/>
          <w:sz w:val="22"/>
          <w:szCs w:val="22"/>
        </w:rPr>
        <w:t xml:space="preserve">Role: </w:t>
      </w:r>
      <w:r>
        <w:rPr>
          <w:rFonts w:ascii="Calibri" w:hAnsi="Calibri" w:cs="Calibri"/>
          <w:b w:val="0"/>
          <w:bCs/>
          <w:i/>
          <w:sz w:val="22"/>
          <w:szCs w:val="22"/>
        </w:rPr>
        <w:t>Assistant Manager</w:t>
      </w:r>
    </w:p>
    <w:p w14:paraId="409BB8C2" w14:textId="77777777" w:rsidR="00FD5CA7" w:rsidRPr="002A417C" w:rsidRDefault="00FD5CA7" w:rsidP="00FD5CA7">
      <w:pPr>
        <w:pStyle w:val="cv3"/>
        <w:spacing w:before="0" w:after="0"/>
        <w:ind w:left="-540" w:right="-108"/>
        <w:rPr>
          <w:rFonts w:ascii="Calibri" w:hAnsi="Calibri" w:cs="Calibri"/>
          <w:b w:val="0"/>
          <w:bCs/>
          <w:i/>
          <w:sz w:val="22"/>
          <w:szCs w:val="22"/>
        </w:rPr>
      </w:pPr>
    </w:p>
    <w:p w14:paraId="6F157923" w14:textId="77777777" w:rsidR="00A91BCE" w:rsidRDefault="00FD5CA7" w:rsidP="00A91BCE">
      <w:pPr>
        <w:pStyle w:val="cv3"/>
        <w:spacing w:before="0" w:after="0"/>
        <w:ind w:left="-540" w:right="-108"/>
        <w:rPr>
          <w:rFonts w:ascii="Calibri" w:hAnsi="Calibri" w:cs="Calibri"/>
          <w:sz w:val="22"/>
          <w:szCs w:val="22"/>
        </w:rPr>
      </w:pPr>
      <w:r w:rsidRPr="00973990">
        <w:rPr>
          <w:rFonts w:ascii="Calibri" w:hAnsi="Calibri" w:cs="Calibri"/>
          <w:sz w:val="22"/>
          <w:szCs w:val="22"/>
        </w:rPr>
        <w:t>Key Responsibilities:</w:t>
      </w:r>
    </w:p>
    <w:p w14:paraId="6754E554" w14:textId="77777777" w:rsidR="00A91BCE" w:rsidRDefault="00A91BCE" w:rsidP="00A91BCE">
      <w:pPr>
        <w:pStyle w:val="cv3"/>
        <w:numPr>
          <w:ilvl w:val="0"/>
          <w:numId w:val="16"/>
        </w:numPr>
        <w:spacing w:before="0" w:after="0"/>
        <w:ind w:right="-108"/>
        <w:rPr>
          <w:rFonts w:ascii="Calibri" w:hAnsi="Calibri" w:cs="Calibri"/>
          <w:sz w:val="22"/>
          <w:szCs w:val="22"/>
        </w:rPr>
      </w:pPr>
      <w:r w:rsidRPr="00A91BCE">
        <w:rPr>
          <w:rFonts w:ascii="Calibri" w:hAnsi="Calibri" w:cs="Calibri"/>
          <w:b w:val="0"/>
          <w:bCs/>
          <w:sz w:val="22"/>
          <w:szCs w:val="22"/>
        </w:rPr>
        <w:t>Developing analytical models to assess risk profile of a customer /identifying cross-sell opportunities/fraud control for new and existing customers.</w:t>
      </w:r>
    </w:p>
    <w:p w14:paraId="01383214" w14:textId="38794E16" w:rsidR="00A91BCE" w:rsidRPr="00A91BCE" w:rsidRDefault="00A91BCE" w:rsidP="00A91BCE">
      <w:pPr>
        <w:pStyle w:val="cv3"/>
        <w:numPr>
          <w:ilvl w:val="0"/>
          <w:numId w:val="16"/>
        </w:numPr>
        <w:spacing w:before="0" w:after="0"/>
        <w:ind w:right="-108"/>
        <w:rPr>
          <w:rFonts w:ascii="Calibri" w:hAnsi="Calibri" w:cs="Calibri"/>
          <w:sz w:val="22"/>
          <w:szCs w:val="22"/>
        </w:rPr>
      </w:pPr>
      <w:r w:rsidRPr="00A91BCE">
        <w:rPr>
          <w:rFonts w:ascii="Calibri" w:hAnsi="Calibri" w:cs="Calibri"/>
          <w:b w:val="0"/>
          <w:bCs/>
          <w:sz w:val="22"/>
          <w:szCs w:val="22"/>
        </w:rPr>
        <w:t xml:space="preserve">Developing Statistical </w:t>
      </w:r>
      <w:r w:rsidRPr="00A91BCE">
        <w:rPr>
          <w:rFonts w:ascii="Calibri" w:hAnsi="Calibri" w:cs="Calibri"/>
          <w:b w:val="0"/>
          <w:bCs/>
          <w:sz w:val="22"/>
          <w:szCs w:val="22"/>
        </w:rPr>
        <w:t>modelling</w:t>
      </w:r>
      <w:r w:rsidRPr="00A91BCE">
        <w:rPr>
          <w:rFonts w:ascii="Calibri" w:hAnsi="Calibri" w:cs="Calibri"/>
          <w:b w:val="0"/>
          <w:bCs/>
          <w:sz w:val="22"/>
          <w:szCs w:val="22"/>
        </w:rPr>
        <w:t xml:space="preserve"> using Regression, Correlation, Factor Analysis for the Research Applications</w:t>
      </w:r>
      <w:r>
        <w:rPr>
          <w:rFonts w:ascii="Calibri" w:hAnsi="Calibri" w:cs="Calibri"/>
          <w:b w:val="0"/>
          <w:bCs/>
          <w:sz w:val="22"/>
          <w:szCs w:val="22"/>
        </w:rPr>
        <w:t>.</w:t>
      </w:r>
    </w:p>
    <w:p w14:paraId="1A41F431" w14:textId="1A0C495A" w:rsidR="00A91BCE" w:rsidRPr="00A91BCE" w:rsidRDefault="00A91BCE" w:rsidP="00A91BCE">
      <w:pPr>
        <w:pStyle w:val="cv3"/>
        <w:numPr>
          <w:ilvl w:val="0"/>
          <w:numId w:val="16"/>
        </w:numPr>
        <w:spacing w:before="0" w:after="0"/>
        <w:ind w:right="-108"/>
        <w:rPr>
          <w:rFonts w:ascii="Calibri" w:hAnsi="Calibri" w:cs="Calibri"/>
          <w:sz w:val="22"/>
          <w:szCs w:val="22"/>
        </w:rPr>
      </w:pPr>
      <w:r w:rsidRPr="00A91BCE">
        <w:rPr>
          <w:rFonts w:ascii="Calibri" w:hAnsi="Calibri" w:cs="Calibri"/>
          <w:b w:val="0"/>
          <w:bCs/>
          <w:sz w:val="22"/>
          <w:szCs w:val="22"/>
        </w:rPr>
        <w:t xml:space="preserve">Data Extracting Data </w:t>
      </w:r>
      <w:r w:rsidRPr="00A91BCE">
        <w:rPr>
          <w:rFonts w:ascii="Calibri" w:hAnsi="Calibri" w:cs="Calibri"/>
          <w:b w:val="0"/>
          <w:bCs/>
          <w:sz w:val="22"/>
          <w:szCs w:val="22"/>
        </w:rPr>
        <w:t>Modelling</w:t>
      </w:r>
      <w:r w:rsidRPr="00A91BCE">
        <w:rPr>
          <w:rFonts w:ascii="Calibri" w:hAnsi="Calibri" w:cs="Calibri"/>
          <w:b w:val="0"/>
          <w:bCs/>
          <w:sz w:val="22"/>
          <w:szCs w:val="22"/>
        </w:rPr>
        <w:t>, OLAP Building and Reporting to users on daily basis for internal operations.</w:t>
      </w:r>
    </w:p>
    <w:p w14:paraId="26A6D6B6" w14:textId="77777777" w:rsidR="00A91BCE" w:rsidRPr="00A91BCE" w:rsidRDefault="00A91BCE" w:rsidP="00A91BCE">
      <w:pPr>
        <w:pStyle w:val="cv3"/>
        <w:numPr>
          <w:ilvl w:val="0"/>
          <w:numId w:val="16"/>
        </w:numPr>
        <w:spacing w:before="0" w:after="0"/>
        <w:ind w:right="-108"/>
        <w:rPr>
          <w:rFonts w:ascii="Calibri" w:hAnsi="Calibri" w:cs="Calibri"/>
          <w:sz w:val="22"/>
          <w:szCs w:val="22"/>
        </w:rPr>
      </w:pPr>
      <w:r w:rsidRPr="00A91BCE">
        <w:rPr>
          <w:rFonts w:ascii="Calibri" w:hAnsi="Calibri" w:cs="Calibri"/>
          <w:b w:val="0"/>
          <w:bCs/>
          <w:sz w:val="22"/>
          <w:szCs w:val="22"/>
        </w:rPr>
        <w:t>Preparing data for business figures and maintaining dashboards.</w:t>
      </w:r>
    </w:p>
    <w:p w14:paraId="5006B7A4" w14:textId="57715A6B" w:rsidR="00A91BCE" w:rsidRPr="00A91BCE" w:rsidRDefault="00A91BCE" w:rsidP="00A91BCE">
      <w:pPr>
        <w:pStyle w:val="cv3"/>
        <w:numPr>
          <w:ilvl w:val="0"/>
          <w:numId w:val="16"/>
        </w:numPr>
        <w:spacing w:before="0" w:after="0"/>
        <w:ind w:right="-108"/>
        <w:rPr>
          <w:rFonts w:ascii="Calibri" w:hAnsi="Calibri" w:cs="Calibri"/>
          <w:sz w:val="22"/>
          <w:szCs w:val="22"/>
        </w:rPr>
      </w:pPr>
      <w:r w:rsidRPr="00A91BCE">
        <w:rPr>
          <w:rFonts w:ascii="Calibri" w:hAnsi="Calibri" w:cs="Calibri"/>
          <w:b w:val="0"/>
          <w:bCs/>
          <w:sz w:val="22"/>
          <w:szCs w:val="22"/>
        </w:rPr>
        <w:t>Analyse</w:t>
      </w:r>
      <w:r w:rsidRPr="00A91BCE">
        <w:rPr>
          <w:rFonts w:ascii="Calibri" w:hAnsi="Calibri" w:cs="Calibri"/>
          <w:b w:val="0"/>
          <w:bCs/>
          <w:sz w:val="22"/>
          <w:szCs w:val="22"/>
        </w:rPr>
        <w:t xml:space="preserve"> &amp; report bugs, enhancements / data cleanup in various systems to improve the functioning of the applications.</w:t>
      </w:r>
    </w:p>
    <w:p w14:paraId="2FDD892F" w14:textId="77777777" w:rsidR="00C74B44" w:rsidRPr="00D268AD" w:rsidRDefault="00C74B44" w:rsidP="00D268AD">
      <w:pPr>
        <w:rPr>
          <w:rFonts w:asciiTheme="minorHAnsi" w:eastAsiaTheme="minorHAnsi" w:hAnsiTheme="minorHAnsi" w:cstheme="minorBidi"/>
          <w:szCs w:val="22"/>
          <w:lang w:val="en-US"/>
        </w:rPr>
      </w:pPr>
    </w:p>
    <w:p w14:paraId="60E48C17" w14:textId="77777777" w:rsidR="0008734C" w:rsidRPr="00D30D74" w:rsidRDefault="00D30D74" w:rsidP="0008734C">
      <w:pPr>
        <w:pStyle w:val="cv3"/>
        <w:spacing w:before="0" w:after="0"/>
        <w:ind w:left="-540" w:right="-108"/>
        <w:rPr>
          <w:rFonts w:ascii="Calibri" w:hAnsi="Calibri" w:cs="Calibri"/>
          <w:color w:val="08A4EE" w:themeColor="accent6" w:themeShade="BF"/>
          <w:szCs w:val="24"/>
        </w:rPr>
      </w:pPr>
      <w:r w:rsidRPr="00D30D74">
        <w:rPr>
          <w:rFonts w:ascii="Calibri" w:hAnsi="Calibri" w:cs="Calibri"/>
          <w:color w:val="08A4EE" w:themeColor="accent6" w:themeShade="BF"/>
          <w:szCs w:val="24"/>
        </w:rPr>
        <w:t>Achievements</w:t>
      </w:r>
    </w:p>
    <w:p w14:paraId="158E3B53" w14:textId="0A3AB2FA" w:rsidR="00B266DB" w:rsidRDefault="00034AE7" w:rsidP="00B266DB">
      <w:pPr>
        <w:pStyle w:val="cv3"/>
        <w:numPr>
          <w:ilvl w:val="0"/>
          <w:numId w:val="16"/>
        </w:numPr>
        <w:spacing w:before="0" w:after="0"/>
        <w:ind w:right="-108"/>
        <w:rPr>
          <w:rFonts w:ascii="Calibri" w:hAnsi="Calibri" w:cs="Calibri"/>
          <w:b w:val="0"/>
          <w:bCs/>
          <w:sz w:val="22"/>
          <w:szCs w:val="22"/>
        </w:rPr>
      </w:pPr>
      <w:r w:rsidRPr="00034AE7">
        <w:rPr>
          <w:rFonts w:ascii="Calibri" w:hAnsi="Calibri" w:cs="Calibri"/>
          <w:b w:val="0"/>
          <w:bCs/>
          <w:sz w:val="22"/>
          <w:szCs w:val="22"/>
        </w:rPr>
        <w:t>KVB Tech Award of Excellence for contribution in Core Banking Migration Project.</w:t>
      </w:r>
    </w:p>
    <w:p w14:paraId="08F0DE6A" w14:textId="77777777" w:rsidR="00B266DB" w:rsidRDefault="00B266DB" w:rsidP="00B266DB">
      <w:pPr>
        <w:pStyle w:val="cv3"/>
        <w:spacing w:before="0" w:after="0"/>
        <w:ind w:left="180" w:right="-108"/>
        <w:rPr>
          <w:rFonts w:ascii="Calibri" w:hAnsi="Calibri" w:cs="Calibri"/>
          <w:b w:val="0"/>
          <w:bCs/>
          <w:sz w:val="22"/>
          <w:szCs w:val="22"/>
        </w:rPr>
      </w:pPr>
    </w:p>
    <w:p w14:paraId="75221FD2" w14:textId="5C2ECB50" w:rsidR="000B4CA1" w:rsidRPr="002C2FEC" w:rsidRDefault="00B266DB" w:rsidP="00B266DB">
      <w:pPr>
        <w:pStyle w:val="cv3"/>
        <w:spacing w:before="0" w:after="0"/>
        <w:ind w:left="-540" w:right="-108"/>
        <w:rPr>
          <w:rFonts w:ascii="Calibri" w:hAnsi="Calibri" w:cs="Calibri"/>
          <w:color w:val="08A4EE" w:themeColor="accent6" w:themeShade="BF"/>
          <w:szCs w:val="24"/>
        </w:rPr>
      </w:pPr>
      <w:r>
        <w:rPr>
          <w:rFonts w:ascii="Calibri" w:hAnsi="Calibri" w:cs="Calibri"/>
          <w:color w:val="08A4EE" w:themeColor="accent6" w:themeShade="BF"/>
          <w:szCs w:val="24"/>
        </w:rPr>
        <w:t>Extra-curricular Activities</w:t>
      </w:r>
    </w:p>
    <w:p w14:paraId="7CE73B60" w14:textId="77777777" w:rsidR="000B4CA1" w:rsidRDefault="000B4CA1" w:rsidP="000B4CA1">
      <w:pPr>
        <w:pStyle w:val="divdocumentulli"/>
        <w:numPr>
          <w:ilvl w:val="0"/>
          <w:numId w:val="16"/>
        </w:numPr>
        <w:pBdr>
          <w:top w:val="none" w:sz="0" w:space="10" w:color="auto"/>
        </w:pBdr>
        <w:spacing w:line="220" w:lineRule="atLeast"/>
        <w:rPr>
          <w:rStyle w:val="documentleft-box"/>
          <w:rFonts w:ascii="Verdana" w:eastAsia="Verdana" w:hAnsi="Verdana" w:cs="Verdana"/>
          <w:color w:val="000000"/>
          <w:sz w:val="20"/>
          <w:szCs w:val="20"/>
        </w:rPr>
      </w:pPr>
      <w:r>
        <w:rPr>
          <w:rStyle w:val="documentleft-box"/>
          <w:rFonts w:ascii="Verdana" w:eastAsia="Verdana" w:hAnsi="Verdana" w:cs="Verdana"/>
          <w:color w:val="000000"/>
          <w:sz w:val="20"/>
          <w:szCs w:val="20"/>
        </w:rPr>
        <w:t>Co-Ordinated FinTech Focus, Pondicherry University Co-Ordinator of ‘FinTech Focus'</w:t>
      </w:r>
    </w:p>
    <w:p w14:paraId="4DDDD67F" w14:textId="77777777" w:rsidR="000B4CA1" w:rsidRDefault="000B4CA1" w:rsidP="000B4CA1">
      <w:pPr>
        <w:pStyle w:val="divdocumentulli"/>
        <w:numPr>
          <w:ilvl w:val="0"/>
          <w:numId w:val="16"/>
        </w:numPr>
        <w:spacing w:line="220" w:lineRule="atLeast"/>
        <w:rPr>
          <w:rStyle w:val="documentleft-box"/>
          <w:rFonts w:ascii="Verdana" w:eastAsia="Verdana" w:hAnsi="Verdana" w:cs="Verdana"/>
          <w:color w:val="000000"/>
          <w:sz w:val="20"/>
          <w:szCs w:val="20"/>
        </w:rPr>
      </w:pPr>
      <w:r>
        <w:rPr>
          <w:rStyle w:val="documentleft-box"/>
          <w:rFonts w:ascii="Verdana" w:eastAsia="Verdana" w:hAnsi="Verdana" w:cs="Verdana"/>
          <w:color w:val="000000"/>
          <w:sz w:val="20"/>
          <w:szCs w:val="20"/>
        </w:rPr>
        <w:t>Volunteered Lions Blood Donation Camp, Pondicherry. Organized blood donation camps by fund raising advertising etc.</w:t>
      </w:r>
    </w:p>
    <w:p w14:paraId="5523CD0D" w14:textId="18B4E523" w:rsidR="00ED0F03" w:rsidRPr="002E6772" w:rsidRDefault="00ED0F03" w:rsidP="00B266DB">
      <w:pPr>
        <w:pStyle w:val="cv3"/>
        <w:spacing w:before="0" w:after="0"/>
        <w:ind w:right="-108"/>
        <w:jc w:val="both"/>
        <w:rPr>
          <w:rFonts w:ascii="Calibri" w:hAnsi="Calibri" w:cs="Calibri"/>
          <w:b w:val="0"/>
          <w:sz w:val="22"/>
          <w:szCs w:val="22"/>
          <w:lang w:val="en-US"/>
        </w:rPr>
      </w:pPr>
    </w:p>
    <w:sectPr w:rsidR="00ED0F03" w:rsidRPr="002E6772" w:rsidSect="00E67AA4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 w:code="1"/>
      <w:pgMar w:top="720" w:right="1260" w:bottom="720" w:left="1728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7BD2B3" w14:textId="77777777" w:rsidR="000522A1" w:rsidRDefault="000522A1" w:rsidP="005D6E09">
      <w:r>
        <w:separator/>
      </w:r>
    </w:p>
  </w:endnote>
  <w:endnote w:type="continuationSeparator" w:id="0">
    <w:p w14:paraId="5133F8EB" w14:textId="77777777" w:rsidR="000522A1" w:rsidRDefault="000522A1" w:rsidP="005D6E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1" w:fontKey="{1F04F2C6-3308-4D6E-B185-BB5ED3D5A8F5}"/>
    <w:embedBold r:id="rId2" w:fontKey="{D902428B-973E-4E03-A5EE-D040BBABE6D4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A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716FD97D-0DF6-44CD-9BDB-11F93D4070A9}"/>
    <w:embedBold r:id="rId4" w:fontKey="{B2ADB73E-C9B0-455E-A7EC-669ECF719CAE}"/>
    <w:embedItalic r:id="rId5" w:fontKey="{97F91361-59F8-4D74-9E30-5B7F9FAA3181}"/>
    <w:embedBoldItalic r:id="rId6" w:fontKey="{66D432CF-0E96-4397-B400-399555EB8B13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3F39E5" w14:textId="77777777" w:rsidR="009E1F90" w:rsidRDefault="009E1F9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118692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2B4F93C4" w14:textId="77777777" w:rsidR="00082AF9" w:rsidRDefault="00082AF9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C3A8F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C3A8F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6E494BB" w14:textId="77777777" w:rsidR="005D6E09" w:rsidRDefault="005D6E0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417C16" w14:textId="77777777" w:rsidR="009E1F90" w:rsidRDefault="009E1F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348093" w14:textId="77777777" w:rsidR="000522A1" w:rsidRDefault="000522A1" w:rsidP="005D6E09">
      <w:r>
        <w:separator/>
      </w:r>
    </w:p>
  </w:footnote>
  <w:footnote w:type="continuationSeparator" w:id="0">
    <w:p w14:paraId="73EBD8AD" w14:textId="77777777" w:rsidR="000522A1" w:rsidRDefault="000522A1" w:rsidP="005D6E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6F65B1" w14:textId="77777777" w:rsidR="009E1F90" w:rsidRDefault="009E1F9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9986ED" w14:textId="77777777" w:rsidR="009E1F90" w:rsidRDefault="009E1F9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C4CD2F" w14:textId="77777777" w:rsidR="009E1F90" w:rsidRDefault="009E1F9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FA08A96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980CDE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F76E44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5F479B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C7CAAD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16A7A8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44CF1E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13E87C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072350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45A0955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4E6921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1C4306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430F8E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B40924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72E927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556C4C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3D8827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AC2068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singleLevel"/>
    <w:tmpl w:val="00000003"/>
    <w:name w:val="WW8Num13"/>
    <w:lvl w:ilvl="0">
      <w:numFmt w:val="bullet"/>
      <w:lvlText w:val="-"/>
      <w:lvlJc w:val="left"/>
      <w:pPr>
        <w:ind w:left="720" w:hanging="360"/>
      </w:pPr>
      <w:rPr>
        <w:rFonts w:ascii="Times New Roman" w:hAnsi="Times New Roman"/>
        <w:sz w:val="22"/>
      </w:rPr>
    </w:lvl>
  </w:abstractNum>
  <w:abstractNum w:abstractNumId="3" w15:restartNumberingAfterBreak="0">
    <w:nsid w:val="00000004"/>
    <w:multiLevelType w:val="hybridMultilevel"/>
    <w:tmpl w:val="00000004"/>
    <w:lvl w:ilvl="0" w:tplc="9B94FE5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CC87F6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09620F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4F4B6F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962470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8B4710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8F412A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2D4972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E9E025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Symbol"/>
      </w:rPr>
    </w:lvl>
  </w:abstractNum>
  <w:abstractNum w:abstractNumId="5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 w15:restartNumberingAfterBreak="0">
    <w:nsid w:val="0191355B"/>
    <w:multiLevelType w:val="singleLevel"/>
    <w:tmpl w:val="F97215D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E1D1A44"/>
    <w:multiLevelType w:val="hybridMultilevel"/>
    <w:tmpl w:val="5694FC54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8" w15:restartNumberingAfterBreak="0">
    <w:nsid w:val="1357217D"/>
    <w:multiLevelType w:val="hybridMultilevel"/>
    <w:tmpl w:val="ECF0621C"/>
    <w:lvl w:ilvl="0" w:tplc="04090009">
      <w:start w:val="1"/>
      <w:numFmt w:val="bullet"/>
      <w:lvlText w:val=""/>
      <w:lvlJc w:val="left"/>
      <w:pPr>
        <w:ind w:left="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9" w15:restartNumberingAfterBreak="0">
    <w:nsid w:val="292779D5"/>
    <w:multiLevelType w:val="singleLevel"/>
    <w:tmpl w:val="5FA49FF2"/>
    <w:lvl w:ilvl="0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0" w15:restartNumberingAfterBreak="0">
    <w:nsid w:val="3A0F22E3"/>
    <w:multiLevelType w:val="singleLevel"/>
    <w:tmpl w:val="1EF60D38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  <w:sz w:val="24"/>
      </w:rPr>
    </w:lvl>
  </w:abstractNum>
  <w:abstractNum w:abstractNumId="11" w15:restartNumberingAfterBreak="0">
    <w:nsid w:val="3AB57A08"/>
    <w:multiLevelType w:val="hybridMultilevel"/>
    <w:tmpl w:val="8B2EDAB4"/>
    <w:lvl w:ilvl="0" w:tplc="04090009">
      <w:start w:val="1"/>
      <w:numFmt w:val="bullet"/>
      <w:lvlText w:val="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12" w15:restartNumberingAfterBreak="0">
    <w:nsid w:val="3E115DAD"/>
    <w:multiLevelType w:val="hybridMultilevel"/>
    <w:tmpl w:val="E69C74EE"/>
    <w:lvl w:ilvl="0" w:tplc="04090009">
      <w:start w:val="1"/>
      <w:numFmt w:val="bullet"/>
      <w:lvlText w:val="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13" w15:restartNumberingAfterBreak="0">
    <w:nsid w:val="49603551"/>
    <w:multiLevelType w:val="hybridMultilevel"/>
    <w:tmpl w:val="617EA3C4"/>
    <w:lvl w:ilvl="0" w:tplc="8226536C">
      <w:start w:val="1"/>
      <w:numFmt w:val="bullet"/>
      <w:pStyle w:val="ListBullet2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A46775"/>
    <w:multiLevelType w:val="hybridMultilevel"/>
    <w:tmpl w:val="5E80C7B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4C10D7"/>
    <w:multiLevelType w:val="singleLevel"/>
    <w:tmpl w:val="17240AB8"/>
    <w:lvl w:ilvl="0">
      <w:numFmt w:val="bullet"/>
      <w:lvlText w:val="-"/>
      <w:lvlJc w:val="left"/>
      <w:pPr>
        <w:tabs>
          <w:tab w:val="num" w:pos="1080"/>
        </w:tabs>
        <w:ind w:left="1080" w:hanging="360"/>
      </w:pPr>
      <w:rPr>
        <w:sz w:val="22"/>
      </w:rPr>
    </w:lvl>
  </w:abstractNum>
  <w:abstractNum w:abstractNumId="16" w15:restartNumberingAfterBreak="0">
    <w:nsid w:val="5F840F02"/>
    <w:multiLevelType w:val="hybridMultilevel"/>
    <w:tmpl w:val="F9CE1DF8"/>
    <w:lvl w:ilvl="0" w:tplc="04090009">
      <w:start w:val="1"/>
      <w:numFmt w:val="bullet"/>
      <w:lvlText w:val="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17" w15:restartNumberingAfterBreak="0">
    <w:nsid w:val="69EB31E6"/>
    <w:multiLevelType w:val="hybridMultilevel"/>
    <w:tmpl w:val="F59AB3B6"/>
    <w:lvl w:ilvl="0" w:tplc="04090009">
      <w:start w:val="1"/>
      <w:numFmt w:val="bullet"/>
      <w:lvlText w:val="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18" w15:restartNumberingAfterBreak="0">
    <w:nsid w:val="76D2340B"/>
    <w:multiLevelType w:val="hybridMultilevel"/>
    <w:tmpl w:val="903E356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10"/>
  </w:num>
  <w:num w:numId="4">
    <w:abstractNumId w:val="15"/>
  </w:num>
  <w:num w:numId="5">
    <w:abstractNumId w:val="13"/>
  </w:num>
  <w:num w:numId="6">
    <w:abstractNumId w:val="16"/>
  </w:num>
  <w:num w:numId="7">
    <w:abstractNumId w:val="7"/>
  </w:num>
  <w:num w:numId="8">
    <w:abstractNumId w:val="7"/>
  </w:num>
  <w:num w:numId="9">
    <w:abstractNumId w:val="7"/>
  </w:num>
  <w:num w:numId="10">
    <w:abstractNumId w:val="18"/>
  </w:num>
  <w:num w:numId="11">
    <w:abstractNumId w:val="11"/>
  </w:num>
  <w:num w:numId="12">
    <w:abstractNumId w:val="8"/>
  </w:num>
  <w:num w:numId="13">
    <w:abstractNumId w:val="12"/>
  </w:num>
  <w:num w:numId="14">
    <w:abstractNumId w:val="0"/>
  </w:num>
  <w:num w:numId="15">
    <w:abstractNumId w:val="14"/>
  </w:num>
  <w:num w:numId="16">
    <w:abstractNumId w:val="17"/>
  </w:num>
  <w:num w:numId="17">
    <w:abstractNumId w:val="3"/>
  </w:num>
  <w:num w:numId="18">
    <w:abstractNumId w:val="2"/>
  </w:num>
  <w:num w:numId="19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TrueTypeFonts/>
  <w:saveSubsetFonts/>
  <w:proofState w:spelling="clean"/>
  <w:attachedTemplate r:id="rId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0363"/>
    <w:rsid w:val="0000050F"/>
    <w:rsid w:val="000020B2"/>
    <w:rsid w:val="000039A8"/>
    <w:rsid w:val="00003D8B"/>
    <w:rsid w:val="00003FD5"/>
    <w:rsid w:val="000042A0"/>
    <w:rsid w:val="00005574"/>
    <w:rsid w:val="000061B0"/>
    <w:rsid w:val="00011311"/>
    <w:rsid w:val="000125B5"/>
    <w:rsid w:val="0001318C"/>
    <w:rsid w:val="0001606B"/>
    <w:rsid w:val="00016BF2"/>
    <w:rsid w:val="00017390"/>
    <w:rsid w:val="000174FE"/>
    <w:rsid w:val="00017BE5"/>
    <w:rsid w:val="00022371"/>
    <w:rsid w:val="00023EC5"/>
    <w:rsid w:val="00024681"/>
    <w:rsid w:val="00025E68"/>
    <w:rsid w:val="000266CC"/>
    <w:rsid w:val="00027483"/>
    <w:rsid w:val="000300D0"/>
    <w:rsid w:val="000309D5"/>
    <w:rsid w:val="000318A1"/>
    <w:rsid w:val="00031933"/>
    <w:rsid w:val="00033EB7"/>
    <w:rsid w:val="00033FC6"/>
    <w:rsid w:val="00034AE7"/>
    <w:rsid w:val="00036A70"/>
    <w:rsid w:val="00037282"/>
    <w:rsid w:val="00040826"/>
    <w:rsid w:val="00042208"/>
    <w:rsid w:val="0004227D"/>
    <w:rsid w:val="00042B08"/>
    <w:rsid w:val="00044F83"/>
    <w:rsid w:val="000462EB"/>
    <w:rsid w:val="00046F08"/>
    <w:rsid w:val="000470F2"/>
    <w:rsid w:val="00047F15"/>
    <w:rsid w:val="00050B7C"/>
    <w:rsid w:val="00051BC5"/>
    <w:rsid w:val="000522A1"/>
    <w:rsid w:val="000528DA"/>
    <w:rsid w:val="00052EC8"/>
    <w:rsid w:val="000538B9"/>
    <w:rsid w:val="0005583F"/>
    <w:rsid w:val="00055FDE"/>
    <w:rsid w:val="000565D7"/>
    <w:rsid w:val="00056A22"/>
    <w:rsid w:val="00057D62"/>
    <w:rsid w:val="00060562"/>
    <w:rsid w:val="00060BA6"/>
    <w:rsid w:val="0006167E"/>
    <w:rsid w:val="00064C7C"/>
    <w:rsid w:val="000650F1"/>
    <w:rsid w:val="00067BBB"/>
    <w:rsid w:val="0007157F"/>
    <w:rsid w:val="00071EC0"/>
    <w:rsid w:val="000721D1"/>
    <w:rsid w:val="0007277F"/>
    <w:rsid w:val="000737EB"/>
    <w:rsid w:val="00074543"/>
    <w:rsid w:val="00074CD9"/>
    <w:rsid w:val="00076B3F"/>
    <w:rsid w:val="00077EED"/>
    <w:rsid w:val="00082AF9"/>
    <w:rsid w:val="000870BB"/>
    <w:rsid w:val="0008734C"/>
    <w:rsid w:val="00090E67"/>
    <w:rsid w:val="000918FC"/>
    <w:rsid w:val="000921D8"/>
    <w:rsid w:val="00092655"/>
    <w:rsid w:val="000951B6"/>
    <w:rsid w:val="00095F42"/>
    <w:rsid w:val="000975C1"/>
    <w:rsid w:val="000975F2"/>
    <w:rsid w:val="0009777A"/>
    <w:rsid w:val="000A062C"/>
    <w:rsid w:val="000A07D5"/>
    <w:rsid w:val="000A1392"/>
    <w:rsid w:val="000A2113"/>
    <w:rsid w:val="000A31C2"/>
    <w:rsid w:val="000A3BDB"/>
    <w:rsid w:val="000A63FB"/>
    <w:rsid w:val="000A712E"/>
    <w:rsid w:val="000A7A64"/>
    <w:rsid w:val="000B233C"/>
    <w:rsid w:val="000B4363"/>
    <w:rsid w:val="000B4CA1"/>
    <w:rsid w:val="000B4FBF"/>
    <w:rsid w:val="000C02E6"/>
    <w:rsid w:val="000C168B"/>
    <w:rsid w:val="000C2BAC"/>
    <w:rsid w:val="000C480B"/>
    <w:rsid w:val="000C5B6D"/>
    <w:rsid w:val="000C6B6F"/>
    <w:rsid w:val="000C6B93"/>
    <w:rsid w:val="000D09EF"/>
    <w:rsid w:val="000D1EAA"/>
    <w:rsid w:val="000D4FCD"/>
    <w:rsid w:val="000D500F"/>
    <w:rsid w:val="000D67FE"/>
    <w:rsid w:val="000D7158"/>
    <w:rsid w:val="000D7AE8"/>
    <w:rsid w:val="000E0DB6"/>
    <w:rsid w:val="000E1306"/>
    <w:rsid w:val="000E30BB"/>
    <w:rsid w:val="000E31B4"/>
    <w:rsid w:val="000E497F"/>
    <w:rsid w:val="000E584A"/>
    <w:rsid w:val="000E5BBA"/>
    <w:rsid w:val="000E7984"/>
    <w:rsid w:val="000F0E4C"/>
    <w:rsid w:val="000F1095"/>
    <w:rsid w:val="000F22AC"/>
    <w:rsid w:val="000F3161"/>
    <w:rsid w:val="000F54F0"/>
    <w:rsid w:val="000F644B"/>
    <w:rsid w:val="000F6DAF"/>
    <w:rsid w:val="0010215D"/>
    <w:rsid w:val="00103600"/>
    <w:rsid w:val="00103D6A"/>
    <w:rsid w:val="00105338"/>
    <w:rsid w:val="00105EFB"/>
    <w:rsid w:val="001062F8"/>
    <w:rsid w:val="00106C4D"/>
    <w:rsid w:val="0011012A"/>
    <w:rsid w:val="00112608"/>
    <w:rsid w:val="00112B20"/>
    <w:rsid w:val="00112BCC"/>
    <w:rsid w:val="00113931"/>
    <w:rsid w:val="0011401A"/>
    <w:rsid w:val="00114CFB"/>
    <w:rsid w:val="0011512E"/>
    <w:rsid w:val="001229D0"/>
    <w:rsid w:val="00122F7E"/>
    <w:rsid w:val="00122FFC"/>
    <w:rsid w:val="00123CB3"/>
    <w:rsid w:val="00124256"/>
    <w:rsid w:val="001251C1"/>
    <w:rsid w:val="001268DC"/>
    <w:rsid w:val="00130632"/>
    <w:rsid w:val="00131B7C"/>
    <w:rsid w:val="001324A9"/>
    <w:rsid w:val="00133347"/>
    <w:rsid w:val="00134F87"/>
    <w:rsid w:val="001355C5"/>
    <w:rsid w:val="001371F8"/>
    <w:rsid w:val="00137294"/>
    <w:rsid w:val="00137930"/>
    <w:rsid w:val="00140265"/>
    <w:rsid w:val="001413E8"/>
    <w:rsid w:val="00141473"/>
    <w:rsid w:val="0014208E"/>
    <w:rsid w:val="00142FAF"/>
    <w:rsid w:val="00143B75"/>
    <w:rsid w:val="00145B6C"/>
    <w:rsid w:val="001478CE"/>
    <w:rsid w:val="00152D6D"/>
    <w:rsid w:val="0015430C"/>
    <w:rsid w:val="00154B95"/>
    <w:rsid w:val="001557DB"/>
    <w:rsid w:val="00155974"/>
    <w:rsid w:val="00155F7F"/>
    <w:rsid w:val="00156995"/>
    <w:rsid w:val="00156997"/>
    <w:rsid w:val="001569AC"/>
    <w:rsid w:val="001608C1"/>
    <w:rsid w:val="001636EB"/>
    <w:rsid w:val="00165209"/>
    <w:rsid w:val="00165754"/>
    <w:rsid w:val="001701D1"/>
    <w:rsid w:val="00170F31"/>
    <w:rsid w:val="001716E5"/>
    <w:rsid w:val="00171BEC"/>
    <w:rsid w:val="001723B0"/>
    <w:rsid w:val="00172D61"/>
    <w:rsid w:val="00172EA3"/>
    <w:rsid w:val="001739BD"/>
    <w:rsid w:val="00173CAC"/>
    <w:rsid w:val="001755E5"/>
    <w:rsid w:val="001766E9"/>
    <w:rsid w:val="001817DC"/>
    <w:rsid w:val="00182EDE"/>
    <w:rsid w:val="00184431"/>
    <w:rsid w:val="001856E6"/>
    <w:rsid w:val="00186890"/>
    <w:rsid w:val="00187467"/>
    <w:rsid w:val="00187995"/>
    <w:rsid w:val="00190280"/>
    <w:rsid w:val="00191CCA"/>
    <w:rsid w:val="00191D1F"/>
    <w:rsid w:val="00195DB4"/>
    <w:rsid w:val="00196079"/>
    <w:rsid w:val="00196124"/>
    <w:rsid w:val="001A04D0"/>
    <w:rsid w:val="001A223E"/>
    <w:rsid w:val="001A4196"/>
    <w:rsid w:val="001A470B"/>
    <w:rsid w:val="001A5783"/>
    <w:rsid w:val="001A65BB"/>
    <w:rsid w:val="001A790E"/>
    <w:rsid w:val="001B67E8"/>
    <w:rsid w:val="001B6E6E"/>
    <w:rsid w:val="001C1082"/>
    <w:rsid w:val="001C2DE2"/>
    <w:rsid w:val="001C2F51"/>
    <w:rsid w:val="001C3801"/>
    <w:rsid w:val="001C4FD6"/>
    <w:rsid w:val="001C7198"/>
    <w:rsid w:val="001C72B4"/>
    <w:rsid w:val="001D2080"/>
    <w:rsid w:val="001D2F39"/>
    <w:rsid w:val="001D2F61"/>
    <w:rsid w:val="001D37FA"/>
    <w:rsid w:val="001D510D"/>
    <w:rsid w:val="001D53B6"/>
    <w:rsid w:val="001D7021"/>
    <w:rsid w:val="001D7DF9"/>
    <w:rsid w:val="001D7FB3"/>
    <w:rsid w:val="001E030C"/>
    <w:rsid w:val="001E088B"/>
    <w:rsid w:val="001E0C81"/>
    <w:rsid w:val="001E1C6F"/>
    <w:rsid w:val="001E245D"/>
    <w:rsid w:val="001E37DA"/>
    <w:rsid w:val="001E439E"/>
    <w:rsid w:val="001E5538"/>
    <w:rsid w:val="001E558A"/>
    <w:rsid w:val="001E593C"/>
    <w:rsid w:val="001E5CCE"/>
    <w:rsid w:val="001E745D"/>
    <w:rsid w:val="001F02A4"/>
    <w:rsid w:val="001F08E6"/>
    <w:rsid w:val="001F24D2"/>
    <w:rsid w:val="001F267E"/>
    <w:rsid w:val="001F52D1"/>
    <w:rsid w:val="001F5913"/>
    <w:rsid w:val="001F7562"/>
    <w:rsid w:val="001F7B67"/>
    <w:rsid w:val="002004E4"/>
    <w:rsid w:val="00200A56"/>
    <w:rsid w:val="00201F30"/>
    <w:rsid w:val="0020216E"/>
    <w:rsid w:val="002027D3"/>
    <w:rsid w:val="00203E91"/>
    <w:rsid w:val="002076A2"/>
    <w:rsid w:val="002139C2"/>
    <w:rsid w:val="0021442D"/>
    <w:rsid w:val="0021625D"/>
    <w:rsid w:val="002207B1"/>
    <w:rsid w:val="00223DB6"/>
    <w:rsid w:val="00224102"/>
    <w:rsid w:val="0022484B"/>
    <w:rsid w:val="00231EC5"/>
    <w:rsid w:val="002336DE"/>
    <w:rsid w:val="002354F7"/>
    <w:rsid w:val="00235F10"/>
    <w:rsid w:val="0023751D"/>
    <w:rsid w:val="0024165B"/>
    <w:rsid w:val="00241809"/>
    <w:rsid w:val="00244090"/>
    <w:rsid w:val="00245CDF"/>
    <w:rsid w:val="002461B9"/>
    <w:rsid w:val="002461D6"/>
    <w:rsid w:val="00246E40"/>
    <w:rsid w:val="0024757E"/>
    <w:rsid w:val="0025122F"/>
    <w:rsid w:val="0025156F"/>
    <w:rsid w:val="0025263C"/>
    <w:rsid w:val="002572A5"/>
    <w:rsid w:val="0026002E"/>
    <w:rsid w:val="002645F2"/>
    <w:rsid w:val="0026564D"/>
    <w:rsid w:val="00265C4D"/>
    <w:rsid w:val="002712C7"/>
    <w:rsid w:val="00271817"/>
    <w:rsid w:val="00272F0D"/>
    <w:rsid w:val="00273A6A"/>
    <w:rsid w:val="0027401C"/>
    <w:rsid w:val="00276F88"/>
    <w:rsid w:val="0027711E"/>
    <w:rsid w:val="0027737B"/>
    <w:rsid w:val="00277598"/>
    <w:rsid w:val="002806C3"/>
    <w:rsid w:val="002816B4"/>
    <w:rsid w:val="002822DE"/>
    <w:rsid w:val="002831A1"/>
    <w:rsid w:val="002853A1"/>
    <w:rsid w:val="00285AC2"/>
    <w:rsid w:val="0028678E"/>
    <w:rsid w:val="0028769A"/>
    <w:rsid w:val="00290355"/>
    <w:rsid w:val="0029344F"/>
    <w:rsid w:val="002947EF"/>
    <w:rsid w:val="00295AD3"/>
    <w:rsid w:val="002970B0"/>
    <w:rsid w:val="002A04E4"/>
    <w:rsid w:val="002A0BFA"/>
    <w:rsid w:val="002A35A2"/>
    <w:rsid w:val="002A3C41"/>
    <w:rsid w:val="002A417C"/>
    <w:rsid w:val="002A4769"/>
    <w:rsid w:val="002A4E73"/>
    <w:rsid w:val="002A5E39"/>
    <w:rsid w:val="002A73D8"/>
    <w:rsid w:val="002B106B"/>
    <w:rsid w:val="002B438F"/>
    <w:rsid w:val="002B4FAD"/>
    <w:rsid w:val="002B54E0"/>
    <w:rsid w:val="002C0BF7"/>
    <w:rsid w:val="002C2FEC"/>
    <w:rsid w:val="002C3481"/>
    <w:rsid w:val="002D1DA4"/>
    <w:rsid w:val="002D415F"/>
    <w:rsid w:val="002D54EC"/>
    <w:rsid w:val="002D58BE"/>
    <w:rsid w:val="002D5B9D"/>
    <w:rsid w:val="002D6976"/>
    <w:rsid w:val="002E1973"/>
    <w:rsid w:val="002E6772"/>
    <w:rsid w:val="002E7231"/>
    <w:rsid w:val="002F012F"/>
    <w:rsid w:val="002F1EE4"/>
    <w:rsid w:val="002F4531"/>
    <w:rsid w:val="002F5002"/>
    <w:rsid w:val="002F57C6"/>
    <w:rsid w:val="002F640F"/>
    <w:rsid w:val="00300D49"/>
    <w:rsid w:val="003031AB"/>
    <w:rsid w:val="003031B4"/>
    <w:rsid w:val="00303AA2"/>
    <w:rsid w:val="003040EE"/>
    <w:rsid w:val="0030443F"/>
    <w:rsid w:val="0030636C"/>
    <w:rsid w:val="0030721F"/>
    <w:rsid w:val="00307A1B"/>
    <w:rsid w:val="00310681"/>
    <w:rsid w:val="003110A4"/>
    <w:rsid w:val="00312F8F"/>
    <w:rsid w:val="00313B6C"/>
    <w:rsid w:val="0031455E"/>
    <w:rsid w:val="0031579C"/>
    <w:rsid w:val="0031610C"/>
    <w:rsid w:val="003203CA"/>
    <w:rsid w:val="00321CC5"/>
    <w:rsid w:val="0032274E"/>
    <w:rsid w:val="00323E1D"/>
    <w:rsid w:val="003240C3"/>
    <w:rsid w:val="00325533"/>
    <w:rsid w:val="0033058E"/>
    <w:rsid w:val="00331567"/>
    <w:rsid w:val="00331634"/>
    <w:rsid w:val="00333630"/>
    <w:rsid w:val="00333675"/>
    <w:rsid w:val="00333F4B"/>
    <w:rsid w:val="00333FE8"/>
    <w:rsid w:val="003346F0"/>
    <w:rsid w:val="00336059"/>
    <w:rsid w:val="003361DA"/>
    <w:rsid w:val="003366E1"/>
    <w:rsid w:val="00337BEC"/>
    <w:rsid w:val="0034290B"/>
    <w:rsid w:val="003439D7"/>
    <w:rsid w:val="00345EF7"/>
    <w:rsid w:val="003474F2"/>
    <w:rsid w:val="00347685"/>
    <w:rsid w:val="00350A92"/>
    <w:rsid w:val="00350CE2"/>
    <w:rsid w:val="003513A0"/>
    <w:rsid w:val="00352797"/>
    <w:rsid w:val="0035295D"/>
    <w:rsid w:val="00356E25"/>
    <w:rsid w:val="003614D4"/>
    <w:rsid w:val="00361516"/>
    <w:rsid w:val="00364163"/>
    <w:rsid w:val="00365CE4"/>
    <w:rsid w:val="003675B9"/>
    <w:rsid w:val="00370190"/>
    <w:rsid w:val="0037162E"/>
    <w:rsid w:val="003727E5"/>
    <w:rsid w:val="00373988"/>
    <w:rsid w:val="00375C2F"/>
    <w:rsid w:val="00380C10"/>
    <w:rsid w:val="00381DD3"/>
    <w:rsid w:val="00381FA7"/>
    <w:rsid w:val="00386511"/>
    <w:rsid w:val="00386835"/>
    <w:rsid w:val="00387EA5"/>
    <w:rsid w:val="00393642"/>
    <w:rsid w:val="00396672"/>
    <w:rsid w:val="0039788F"/>
    <w:rsid w:val="00397B08"/>
    <w:rsid w:val="003A0675"/>
    <w:rsid w:val="003A0BD4"/>
    <w:rsid w:val="003A27FF"/>
    <w:rsid w:val="003A60F0"/>
    <w:rsid w:val="003A6BC6"/>
    <w:rsid w:val="003A6C8F"/>
    <w:rsid w:val="003A7E7A"/>
    <w:rsid w:val="003B270F"/>
    <w:rsid w:val="003B5E27"/>
    <w:rsid w:val="003B6F9C"/>
    <w:rsid w:val="003B70B1"/>
    <w:rsid w:val="003B758C"/>
    <w:rsid w:val="003C7148"/>
    <w:rsid w:val="003D006E"/>
    <w:rsid w:val="003D1A97"/>
    <w:rsid w:val="003D2CE5"/>
    <w:rsid w:val="003D3457"/>
    <w:rsid w:val="003D4874"/>
    <w:rsid w:val="003D5115"/>
    <w:rsid w:val="003D5A43"/>
    <w:rsid w:val="003D633A"/>
    <w:rsid w:val="003D7113"/>
    <w:rsid w:val="003D7B24"/>
    <w:rsid w:val="003E0BEA"/>
    <w:rsid w:val="003E0CA3"/>
    <w:rsid w:val="003E16A2"/>
    <w:rsid w:val="003E575F"/>
    <w:rsid w:val="003E7749"/>
    <w:rsid w:val="003F1846"/>
    <w:rsid w:val="003F4431"/>
    <w:rsid w:val="003F4CF3"/>
    <w:rsid w:val="003F4D87"/>
    <w:rsid w:val="003F6899"/>
    <w:rsid w:val="004016BD"/>
    <w:rsid w:val="00403A17"/>
    <w:rsid w:val="00404E19"/>
    <w:rsid w:val="00407218"/>
    <w:rsid w:val="00407AEE"/>
    <w:rsid w:val="00410097"/>
    <w:rsid w:val="00410970"/>
    <w:rsid w:val="00410B94"/>
    <w:rsid w:val="00413100"/>
    <w:rsid w:val="00415532"/>
    <w:rsid w:val="00416527"/>
    <w:rsid w:val="00417B6E"/>
    <w:rsid w:val="004211DE"/>
    <w:rsid w:val="004213E6"/>
    <w:rsid w:val="00422174"/>
    <w:rsid w:val="00422D75"/>
    <w:rsid w:val="004230DB"/>
    <w:rsid w:val="00423527"/>
    <w:rsid w:val="004241DD"/>
    <w:rsid w:val="00424E48"/>
    <w:rsid w:val="00425BB0"/>
    <w:rsid w:val="00426493"/>
    <w:rsid w:val="004267EC"/>
    <w:rsid w:val="00430420"/>
    <w:rsid w:val="0043065E"/>
    <w:rsid w:val="00432FC9"/>
    <w:rsid w:val="00433F64"/>
    <w:rsid w:val="00434670"/>
    <w:rsid w:val="00435956"/>
    <w:rsid w:val="00435BBA"/>
    <w:rsid w:val="00435FBB"/>
    <w:rsid w:val="00436C88"/>
    <w:rsid w:val="00442414"/>
    <w:rsid w:val="00442867"/>
    <w:rsid w:val="00442FF4"/>
    <w:rsid w:val="00443861"/>
    <w:rsid w:val="0044539A"/>
    <w:rsid w:val="00445BFF"/>
    <w:rsid w:val="00445E52"/>
    <w:rsid w:val="004464C9"/>
    <w:rsid w:val="004464D4"/>
    <w:rsid w:val="004467CA"/>
    <w:rsid w:val="004472D5"/>
    <w:rsid w:val="00447646"/>
    <w:rsid w:val="00452B69"/>
    <w:rsid w:val="00454E41"/>
    <w:rsid w:val="00455651"/>
    <w:rsid w:val="00455EB6"/>
    <w:rsid w:val="004563D1"/>
    <w:rsid w:val="00456638"/>
    <w:rsid w:val="00457ED3"/>
    <w:rsid w:val="004620B5"/>
    <w:rsid w:val="00463A07"/>
    <w:rsid w:val="00467BF3"/>
    <w:rsid w:val="00474577"/>
    <w:rsid w:val="00474B34"/>
    <w:rsid w:val="004753E2"/>
    <w:rsid w:val="004757E2"/>
    <w:rsid w:val="00475E04"/>
    <w:rsid w:val="0047657B"/>
    <w:rsid w:val="004777AA"/>
    <w:rsid w:val="00477C28"/>
    <w:rsid w:val="0048108E"/>
    <w:rsid w:val="0048113D"/>
    <w:rsid w:val="004815B3"/>
    <w:rsid w:val="004825AF"/>
    <w:rsid w:val="00482C8E"/>
    <w:rsid w:val="004851EA"/>
    <w:rsid w:val="00486470"/>
    <w:rsid w:val="00490424"/>
    <w:rsid w:val="00490EC8"/>
    <w:rsid w:val="00492FF1"/>
    <w:rsid w:val="00493119"/>
    <w:rsid w:val="0049464F"/>
    <w:rsid w:val="004946B7"/>
    <w:rsid w:val="0049493B"/>
    <w:rsid w:val="004A1202"/>
    <w:rsid w:val="004A1A95"/>
    <w:rsid w:val="004A351A"/>
    <w:rsid w:val="004A3552"/>
    <w:rsid w:val="004A3C0F"/>
    <w:rsid w:val="004A4328"/>
    <w:rsid w:val="004A71A0"/>
    <w:rsid w:val="004B0086"/>
    <w:rsid w:val="004B2A6A"/>
    <w:rsid w:val="004B3A43"/>
    <w:rsid w:val="004B3F3C"/>
    <w:rsid w:val="004B6856"/>
    <w:rsid w:val="004B7496"/>
    <w:rsid w:val="004B7ED8"/>
    <w:rsid w:val="004C08A7"/>
    <w:rsid w:val="004C182B"/>
    <w:rsid w:val="004C213C"/>
    <w:rsid w:val="004C3186"/>
    <w:rsid w:val="004C467A"/>
    <w:rsid w:val="004C4840"/>
    <w:rsid w:val="004C60D8"/>
    <w:rsid w:val="004C6943"/>
    <w:rsid w:val="004C6BBC"/>
    <w:rsid w:val="004C7C80"/>
    <w:rsid w:val="004D083A"/>
    <w:rsid w:val="004D0958"/>
    <w:rsid w:val="004D2323"/>
    <w:rsid w:val="004E17F8"/>
    <w:rsid w:val="004E1EFB"/>
    <w:rsid w:val="004E383D"/>
    <w:rsid w:val="004E4CBA"/>
    <w:rsid w:val="004E6D94"/>
    <w:rsid w:val="004F0EFA"/>
    <w:rsid w:val="004F28AE"/>
    <w:rsid w:val="004F4198"/>
    <w:rsid w:val="004F6AF5"/>
    <w:rsid w:val="00500731"/>
    <w:rsid w:val="00501801"/>
    <w:rsid w:val="00502EB1"/>
    <w:rsid w:val="00503712"/>
    <w:rsid w:val="005043D3"/>
    <w:rsid w:val="00504FFF"/>
    <w:rsid w:val="00506329"/>
    <w:rsid w:val="00506BB9"/>
    <w:rsid w:val="00507A0F"/>
    <w:rsid w:val="00510BAB"/>
    <w:rsid w:val="00511581"/>
    <w:rsid w:val="005126A2"/>
    <w:rsid w:val="00512A81"/>
    <w:rsid w:val="00514A9F"/>
    <w:rsid w:val="005209C6"/>
    <w:rsid w:val="00520CE2"/>
    <w:rsid w:val="0052413B"/>
    <w:rsid w:val="00531650"/>
    <w:rsid w:val="00532596"/>
    <w:rsid w:val="005328B9"/>
    <w:rsid w:val="00532A21"/>
    <w:rsid w:val="005331A4"/>
    <w:rsid w:val="005331C4"/>
    <w:rsid w:val="005348F4"/>
    <w:rsid w:val="0054070A"/>
    <w:rsid w:val="0054256F"/>
    <w:rsid w:val="00542AAE"/>
    <w:rsid w:val="0054351A"/>
    <w:rsid w:val="00544782"/>
    <w:rsid w:val="005462E2"/>
    <w:rsid w:val="005466D0"/>
    <w:rsid w:val="005471B1"/>
    <w:rsid w:val="00550ACC"/>
    <w:rsid w:val="005515CD"/>
    <w:rsid w:val="00551F79"/>
    <w:rsid w:val="005549BC"/>
    <w:rsid w:val="00554B27"/>
    <w:rsid w:val="00555ED6"/>
    <w:rsid w:val="00555F3C"/>
    <w:rsid w:val="00560CD3"/>
    <w:rsid w:val="00562A2C"/>
    <w:rsid w:val="00562FC9"/>
    <w:rsid w:val="00567C57"/>
    <w:rsid w:val="00571193"/>
    <w:rsid w:val="00571365"/>
    <w:rsid w:val="005716D2"/>
    <w:rsid w:val="00571BD4"/>
    <w:rsid w:val="0057316F"/>
    <w:rsid w:val="00574C7C"/>
    <w:rsid w:val="00574EA3"/>
    <w:rsid w:val="005765AD"/>
    <w:rsid w:val="005775BE"/>
    <w:rsid w:val="005804A7"/>
    <w:rsid w:val="00580657"/>
    <w:rsid w:val="005815D3"/>
    <w:rsid w:val="005820A6"/>
    <w:rsid w:val="00584924"/>
    <w:rsid w:val="00584E8B"/>
    <w:rsid w:val="00585760"/>
    <w:rsid w:val="0058588A"/>
    <w:rsid w:val="00587977"/>
    <w:rsid w:val="00590816"/>
    <w:rsid w:val="00590C3D"/>
    <w:rsid w:val="0059641C"/>
    <w:rsid w:val="005964A9"/>
    <w:rsid w:val="00596D52"/>
    <w:rsid w:val="005A1F5B"/>
    <w:rsid w:val="005A260F"/>
    <w:rsid w:val="005A272A"/>
    <w:rsid w:val="005A2748"/>
    <w:rsid w:val="005B0762"/>
    <w:rsid w:val="005B1677"/>
    <w:rsid w:val="005B2031"/>
    <w:rsid w:val="005B2148"/>
    <w:rsid w:val="005B2FAB"/>
    <w:rsid w:val="005B39DA"/>
    <w:rsid w:val="005C3E4C"/>
    <w:rsid w:val="005C3E4E"/>
    <w:rsid w:val="005C4A70"/>
    <w:rsid w:val="005C523A"/>
    <w:rsid w:val="005C5666"/>
    <w:rsid w:val="005C6A8F"/>
    <w:rsid w:val="005C6E5E"/>
    <w:rsid w:val="005C77CC"/>
    <w:rsid w:val="005C7E4B"/>
    <w:rsid w:val="005D1336"/>
    <w:rsid w:val="005D1386"/>
    <w:rsid w:val="005D25F2"/>
    <w:rsid w:val="005D319B"/>
    <w:rsid w:val="005D3B37"/>
    <w:rsid w:val="005D5F0D"/>
    <w:rsid w:val="005D67FC"/>
    <w:rsid w:val="005D6E09"/>
    <w:rsid w:val="005D7D55"/>
    <w:rsid w:val="005E0BE2"/>
    <w:rsid w:val="005E1860"/>
    <w:rsid w:val="005E1BAD"/>
    <w:rsid w:val="005E580E"/>
    <w:rsid w:val="005E5CB4"/>
    <w:rsid w:val="005E703B"/>
    <w:rsid w:val="005E7580"/>
    <w:rsid w:val="005F028E"/>
    <w:rsid w:val="005F1B3F"/>
    <w:rsid w:val="005F1EB5"/>
    <w:rsid w:val="005F3321"/>
    <w:rsid w:val="005F3567"/>
    <w:rsid w:val="005F408A"/>
    <w:rsid w:val="005F56B9"/>
    <w:rsid w:val="00600A8A"/>
    <w:rsid w:val="00603868"/>
    <w:rsid w:val="006050CF"/>
    <w:rsid w:val="006065C7"/>
    <w:rsid w:val="00610BAB"/>
    <w:rsid w:val="0061175D"/>
    <w:rsid w:val="006117FC"/>
    <w:rsid w:val="0061303C"/>
    <w:rsid w:val="00614D58"/>
    <w:rsid w:val="00615B61"/>
    <w:rsid w:val="00615C4A"/>
    <w:rsid w:val="0062158B"/>
    <w:rsid w:val="00622F0E"/>
    <w:rsid w:val="00623410"/>
    <w:rsid w:val="0062582E"/>
    <w:rsid w:val="0062624E"/>
    <w:rsid w:val="00626691"/>
    <w:rsid w:val="006301A7"/>
    <w:rsid w:val="00630D55"/>
    <w:rsid w:val="00632DF6"/>
    <w:rsid w:val="00633012"/>
    <w:rsid w:val="00633B9C"/>
    <w:rsid w:val="006346FC"/>
    <w:rsid w:val="00634829"/>
    <w:rsid w:val="00635D32"/>
    <w:rsid w:val="00636801"/>
    <w:rsid w:val="006373FB"/>
    <w:rsid w:val="006408B0"/>
    <w:rsid w:val="006411A0"/>
    <w:rsid w:val="00641B02"/>
    <w:rsid w:val="006420AE"/>
    <w:rsid w:val="00642C2A"/>
    <w:rsid w:val="006436AD"/>
    <w:rsid w:val="00645E48"/>
    <w:rsid w:val="00647AF3"/>
    <w:rsid w:val="00651702"/>
    <w:rsid w:val="006520AD"/>
    <w:rsid w:val="00652A34"/>
    <w:rsid w:val="00654FFB"/>
    <w:rsid w:val="00656328"/>
    <w:rsid w:val="006565F7"/>
    <w:rsid w:val="00660126"/>
    <w:rsid w:val="00661F23"/>
    <w:rsid w:val="00662261"/>
    <w:rsid w:val="00664FB1"/>
    <w:rsid w:val="00667AFF"/>
    <w:rsid w:val="00667B85"/>
    <w:rsid w:val="00670166"/>
    <w:rsid w:val="006708FC"/>
    <w:rsid w:val="0067243C"/>
    <w:rsid w:val="00673A0E"/>
    <w:rsid w:val="00674E2A"/>
    <w:rsid w:val="0067567F"/>
    <w:rsid w:val="00675B8B"/>
    <w:rsid w:val="00676327"/>
    <w:rsid w:val="00681C09"/>
    <w:rsid w:val="00681F48"/>
    <w:rsid w:val="006826D2"/>
    <w:rsid w:val="00682777"/>
    <w:rsid w:val="00683250"/>
    <w:rsid w:val="00683A18"/>
    <w:rsid w:val="00684FDD"/>
    <w:rsid w:val="0068581C"/>
    <w:rsid w:val="00685CB4"/>
    <w:rsid w:val="00685ECE"/>
    <w:rsid w:val="00686194"/>
    <w:rsid w:val="006869EE"/>
    <w:rsid w:val="00687D37"/>
    <w:rsid w:val="00687DB7"/>
    <w:rsid w:val="00693504"/>
    <w:rsid w:val="00694704"/>
    <w:rsid w:val="00697AA1"/>
    <w:rsid w:val="00697CFF"/>
    <w:rsid w:val="006A271F"/>
    <w:rsid w:val="006A29C2"/>
    <w:rsid w:val="006A50BE"/>
    <w:rsid w:val="006A51F2"/>
    <w:rsid w:val="006A6351"/>
    <w:rsid w:val="006A6B5D"/>
    <w:rsid w:val="006B1364"/>
    <w:rsid w:val="006B1F5F"/>
    <w:rsid w:val="006B2F7A"/>
    <w:rsid w:val="006B308E"/>
    <w:rsid w:val="006B37E2"/>
    <w:rsid w:val="006B3F35"/>
    <w:rsid w:val="006B4D06"/>
    <w:rsid w:val="006B5176"/>
    <w:rsid w:val="006B529C"/>
    <w:rsid w:val="006B58B6"/>
    <w:rsid w:val="006B5B3F"/>
    <w:rsid w:val="006B6DDA"/>
    <w:rsid w:val="006C0464"/>
    <w:rsid w:val="006C095D"/>
    <w:rsid w:val="006C0FB8"/>
    <w:rsid w:val="006C181F"/>
    <w:rsid w:val="006C2940"/>
    <w:rsid w:val="006C3806"/>
    <w:rsid w:val="006C3BF7"/>
    <w:rsid w:val="006C6EB6"/>
    <w:rsid w:val="006D2690"/>
    <w:rsid w:val="006D280B"/>
    <w:rsid w:val="006D2E23"/>
    <w:rsid w:val="006D4872"/>
    <w:rsid w:val="006D4F76"/>
    <w:rsid w:val="006D6377"/>
    <w:rsid w:val="006D7D3F"/>
    <w:rsid w:val="006E0774"/>
    <w:rsid w:val="006E2B89"/>
    <w:rsid w:val="006E3723"/>
    <w:rsid w:val="006E3BAC"/>
    <w:rsid w:val="006E6FA0"/>
    <w:rsid w:val="006F0407"/>
    <w:rsid w:val="006F12D3"/>
    <w:rsid w:val="006F31E5"/>
    <w:rsid w:val="006F3FA1"/>
    <w:rsid w:val="006F4662"/>
    <w:rsid w:val="006F5E46"/>
    <w:rsid w:val="006F694C"/>
    <w:rsid w:val="006F6B80"/>
    <w:rsid w:val="006F6BD9"/>
    <w:rsid w:val="0070156D"/>
    <w:rsid w:val="00701949"/>
    <w:rsid w:val="00701B7A"/>
    <w:rsid w:val="00705BC6"/>
    <w:rsid w:val="00707040"/>
    <w:rsid w:val="00711B16"/>
    <w:rsid w:val="0071239D"/>
    <w:rsid w:val="00712BAF"/>
    <w:rsid w:val="00713094"/>
    <w:rsid w:val="007141D3"/>
    <w:rsid w:val="00714276"/>
    <w:rsid w:val="00720E78"/>
    <w:rsid w:val="00723B77"/>
    <w:rsid w:val="00723BF6"/>
    <w:rsid w:val="007240E7"/>
    <w:rsid w:val="00725D80"/>
    <w:rsid w:val="00726E3E"/>
    <w:rsid w:val="00730A51"/>
    <w:rsid w:val="00732187"/>
    <w:rsid w:val="007332AE"/>
    <w:rsid w:val="00736ABA"/>
    <w:rsid w:val="00737105"/>
    <w:rsid w:val="00740318"/>
    <w:rsid w:val="00742121"/>
    <w:rsid w:val="00742B98"/>
    <w:rsid w:val="0074337A"/>
    <w:rsid w:val="00743C0D"/>
    <w:rsid w:val="0074475C"/>
    <w:rsid w:val="00745855"/>
    <w:rsid w:val="00747A65"/>
    <w:rsid w:val="00750DA2"/>
    <w:rsid w:val="00750DC5"/>
    <w:rsid w:val="00752E9D"/>
    <w:rsid w:val="00753937"/>
    <w:rsid w:val="007545C2"/>
    <w:rsid w:val="00757362"/>
    <w:rsid w:val="007619B2"/>
    <w:rsid w:val="00761EDD"/>
    <w:rsid w:val="00762427"/>
    <w:rsid w:val="00763134"/>
    <w:rsid w:val="00763989"/>
    <w:rsid w:val="00763C0A"/>
    <w:rsid w:val="007650DA"/>
    <w:rsid w:val="00766111"/>
    <w:rsid w:val="0076619A"/>
    <w:rsid w:val="00767F7F"/>
    <w:rsid w:val="00770993"/>
    <w:rsid w:val="00771CD9"/>
    <w:rsid w:val="00772611"/>
    <w:rsid w:val="00773279"/>
    <w:rsid w:val="00774F59"/>
    <w:rsid w:val="00775CA7"/>
    <w:rsid w:val="00776040"/>
    <w:rsid w:val="0077629C"/>
    <w:rsid w:val="007778BD"/>
    <w:rsid w:val="00781DD0"/>
    <w:rsid w:val="00784886"/>
    <w:rsid w:val="00784F32"/>
    <w:rsid w:val="007864B1"/>
    <w:rsid w:val="007865B3"/>
    <w:rsid w:val="00786908"/>
    <w:rsid w:val="007912C6"/>
    <w:rsid w:val="007919FA"/>
    <w:rsid w:val="00793762"/>
    <w:rsid w:val="00793FF8"/>
    <w:rsid w:val="007948BF"/>
    <w:rsid w:val="00794B80"/>
    <w:rsid w:val="00796D13"/>
    <w:rsid w:val="00797B42"/>
    <w:rsid w:val="007A0035"/>
    <w:rsid w:val="007A0D5A"/>
    <w:rsid w:val="007A1058"/>
    <w:rsid w:val="007A18CA"/>
    <w:rsid w:val="007A1B2B"/>
    <w:rsid w:val="007B07EE"/>
    <w:rsid w:val="007B1FA2"/>
    <w:rsid w:val="007B24EA"/>
    <w:rsid w:val="007B2B5B"/>
    <w:rsid w:val="007B419F"/>
    <w:rsid w:val="007B6062"/>
    <w:rsid w:val="007B619E"/>
    <w:rsid w:val="007B6907"/>
    <w:rsid w:val="007C1007"/>
    <w:rsid w:val="007C1C80"/>
    <w:rsid w:val="007C1D14"/>
    <w:rsid w:val="007C1DCF"/>
    <w:rsid w:val="007C2803"/>
    <w:rsid w:val="007C32A8"/>
    <w:rsid w:val="007C3ECA"/>
    <w:rsid w:val="007C5EC5"/>
    <w:rsid w:val="007C71CD"/>
    <w:rsid w:val="007C78BB"/>
    <w:rsid w:val="007D0D62"/>
    <w:rsid w:val="007D1FED"/>
    <w:rsid w:val="007D23A6"/>
    <w:rsid w:val="007D2DB6"/>
    <w:rsid w:val="007D3350"/>
    <w:rsid w:val="007D47A5"/>
    <w:rsid w:val="007D7094"/>
    <w:rsid w:val="007D7C5D"/>
    <w:rsid w:val="007E0574"/>
    <w:rsid w:val="007E11F8"/>
    <w:rsid w:val="007E49CD"/>
    <w:rsid w:val="007E5D9D"/>
    <w:rsid w:val="007F0231"/>
    <w:rsid w:val="007F207F"/>
    <w:rsid w:val="007F34FE"/>
    <w:rsid w:val="007F376A"/>
    <w:rsid w:val="007F3BE2"/>
    <w:rsid w:val="007F41B0"/>
    <w:rsid w:val="007F47D5"/>
    <w:rsid w:val="007F4D08"/>
    <w:rsid w:val="007F50D4"/>
    <w:rsid w:val="007F5144"/>
    <w:rsid w:val="007F6635"/>
    <w:rsid w:val="007F7B58"/>
    <w:rsid w:val="008004E5"/>
    <w:rsid w:val="00800A87"/>
    <w:rsid w:val="00802518"/>
    <w:rsid w:val="00802EB8"/>
    <w:rsid w:val="00804553"/>
    <w:rsid w:val="008052EF"/>
    <w:rsid w:val="00805E51"/>
    <w:rsid w:val="00806F3C"/>
    <w:rsid w:val="00811E7A"/>
    <w:rsid w:val="00812099"/>
    <w:rsid w:val="0081336B"/>
    <w:rsid w:val="00813648"/>
    <w:rsid w:val="00815178"/>
    <w:rsid w:val="00815904"/>
    <w:rsid w:val="008205DD"/>
    <w:rsid w:val="00820C3C"/>
    <w:rsid w:val="008236B8"/>
    <w:rsid w:val="00824CAF"/>
    <w:rsid w:val="00825614"/>
    <w:rsid w:val="00825D8B"/>
    <w:rsid w:val="00827AD6"/>
    <w:rsid w:val="00830914"/>
    <w:rsid w:val="008312C3"/>
    <w:rsid w:val="00831F0C"/>
    <w:rsid w:val="00832EE4"/>
    <w:rsid w:val="0083386E"/>
    <w:rsid w:val="00833976"/>
    <w:rsid w:val="00834E88"/>
    <w:rsid w:val="00835017"/>
    <w:rsid w:val="00835D27"/>
    <w:rsid w:val="00837980"/>
    <w:rsid w:val="00840D3F"/>
    <w:rsid w:val="00840D4E"/>
    <w:rsid w:val="00841E4B"/>
    <w:rsid w:val="00847139"/>
    <w:rsid w:val="008501E7"/>
    <w:rsid w:val="00852962"/>
    <w:rsid w:val="00853D4C"/>
    <w:rsid w:val="008561C1"/>
    <w:rsid w:val="00860C53"/>
    <w:rsid w:val="00861221"/>
    <w:rsid w:val="008616C7"/>
    <w:rsid w:val="00863781"/>
    <w:rsid w:val="00864654"/>
    <w:rsid w:val="0086480C"/>
    <w:rsid w:val="0086766C"/>
    <w:rsid w:val="0087087A"/>
    <w:rsid w:val="00872970"/>
    <w:rsid w:val="00872A84"/>
    <w:rsid w:val="00872E27"/>
    <w:rsid w:val="008739CA"/>
    <w:rsid w:val="00875339"/>
    <w:rsid w:val="00876783"/>
    <w:rsid w:val="00876F57"/>
    <w:rsid w:val="00877AC3"/>
    <w:rsid w:val="00877E01"/>
    <w:rsid w:val="008815D4"/>
    <w:rsid w:val="00883EE0"/>
    <w:rsid w:val="00886F84"/>
    <w:rsid w:val="00887EF6"/>
    <w:rsid w:val="00893CF0"/>
    <w:rsid w:val="00894231"/>
    <w:rsid w:val="00895678"/>
    <w:rsid w:val="00895E8B"/>
    <w:rsid w:val="0089622E"/>
    <w:rsid w:val="008979DD"/>
    <w:rsid w:val="00897CEA"/>
    <w:rsid w:val="008A1334"/>
    <w:rsid w:val="008A168D"/>
    <w:rsid w:val="008A16FA"/>
    <w:rsid w:val="008A17C3"/>
    <w:rsid w:val="008A4917"/>
    <w:rsid w:val="008A5A44"/>
    <w:rsid w:val="008A5D52"/>
    <w:rsid w:val="008A63BF"/>
    <w:rsid w:val="008A6D29"/>
    <w:rsid w:val="008A74BF"/>
    <w:rsid w:val="008A7B1F"/>
    <w:rsid w:val="008B1155"/>
    <w:rsid w:val="008B1E1F"/>
    <w:rsid w:val="008B3E36"/>
    <w:rsid w:val="008B5EFA"/>
    <w:rsid w:val="008B7138"/>
    <w:rsid w:val="008C0D06"/>
    <w:rsid w:val="008C19AB"/>
    <w:rsid w:val="008C3B4A"/>
    <w:rsid w:val="008C68E4"/>
    <w:rsid w:val="008C6B8D"/>
    <w:rsid w:val="008D0A6F"/>
    <w:rsid w:val="008D1B24"/>
    <w:rsid w:val="008D350E"/>
    <w:rsid w:val="008D62D1"/>
    <w:rsid w:val="008E17FB"/>
    <w:rsid w:val="008E2A37"/>
    <w:rsid w:val="008E3221"/>
    <w:rsid w:val="008E57CC"/>
    <w:rsid w:val="008E67CA"/>
    <w:rsid w:val="008F04A9"/>
    <w:rsid w:val="008F0FC9"/>
    <w:rsid w:val="008F1097"/>
    <w:rsid w:val="008F5A36"/>
    <w:rsid w:val="008F5C9A"/>
    <w:rsid w:val="008F6997"/>
    <w:rsid w:val="0090235D"/>
    <w:rsid w:val="009071B5"/>
    <w:rsid w:val="009100D8"/>
    <w:rsid w:val="009105BE"/>
    <w:rsid w:val="009113DC"/>
    <w:rsid w:val="00912390"/>
    <w:rsid w:val="00916E90"/>
    <w:rsid w:val="00917B70"/>
    <w:rsid w:val="00920A79"/>
    <w:rsid w:val="00921594"/>
    <w:rsid w:val="00926540"/>
    <w:rsid w:val="00927974"/>
    <w:rsid w:val="00930269"/>
    <w:rsid w:val="00931ABE"/>
    <w:rsid w:val="00931F93"/>
    <w:rsid w:val="009320CD"/>
    <w:rsid w:val="00932782"/>
    <w:rsid w:val="00933FE2"/>
    <w:rsid w:val="009364E3"/>
    <w:rsid w:val="009406D6"/>
    <w:rsid w:val="00941328"/>
    <w:rsid w:val="00942BBF"/>
    <w:rsid w:val="00943EF4"/>
    <w:rsid w:val="00946E9C"/>
    <w:rsid w:val="009474AB"/>
    <w:rsid w:val="00950F9E"/>
    <w:rsid w:val="009542C2"/>
    <w:rsid w:val="00954A86"/>
    <w:rsid w:val="00955C2B"/>
    <w:rsid w:val="00957CB1"/>
    <w:rsid w:val="00960344"/>
    <w:rsid w:val="009608DB"/>
    <w:rsid w:val="00961735"/>
    <w:rsid w:val="00961F88"/>
    <w:rsid w:val="00963D85"/>
    <w:rsid w:val="00964195"/>
    <w:rsid w:val="00965D43"/>
    <w:rsid w:val="00970F71"/>
    <w:rsid w:val="00971462"/>
    <w:rsid w:val="0097325D"/>
    <w:rsid w:val="00973990"/>
    <w:rsid w:val="00975323"/>
    <w:rsid w:val="00975A11"/>
    <w:rsid w:val="00976766"/>
    <w:rsid w:val="0097775F"/>
    <w:rsid w:val="0098093B"/>
    <w:rsid w:val="00980CC6"/>
    <w:rsid w:val="00981A7C"/>
    <w:rsid w:val="009820FA"/>
    <w:rsid w:val="0098271B"/>
    <w:rsid w:val="00983246"/>
    <w:rsid w:val="0098486D"/>
    <w:rsid w:val="009852E6"/>
    <w:rsid w:val="0098691E"/>
    <w:rsid w:val="00987D33"/>
    <w:rsid w:val="00987DB6"/>
    <w:rsid w:val="00990DEE"/>
    <w:rsid w:val="009915D4"/>
    <w:rsid w:val="00993E45"/>
    <w:rsid w:val="00995657"/>
    <w:rsid w:val="009968AC"/>
    <w:rsid w:val="009978E3"/>
    <w:rsid w:val="009A07B5"/>
    <w:rsid w:val="009A1A7C"/>
    <w:rsid w:val="009A2C92"/>
    <w:rsid w:val="009A3C20"/>
    <w:rsid w:val="009A3FB1"/>
    <w:rsid w:val="009A4CB1"/>
    <w:rsid w:val="009A4FB5"/>
    <w:rsid w:val="009A6860"/>
    <w:rsid w:val="009A6FBF"/>
    <w:rsid w:val="009A7044"/>
    <w:rsid w:val="009B0522"/>
    <w:rsid w:val="009B1B1D"/>
    <w:rsid w:val="009B4156"/>
    <w:rsid w:val="009B752A"/>
    <w:rsid w:val="009B7973"/>
    <w:rsid w:val="009C396E"/>
    <w:rsid w:val="009C3A8F"/>
    <w:rsid w:val="009C3DE7"/>
    <w:rsid w:val="009C5699"/>
    <w:rsid w:val="009C576F"/>
    <w:rsid w:val="009C6D9E"/>
    <w:rsid w:val="009C7065"/>
    <w:rsid w:val="009C7728"/>
    <w:rsid w:val="009D3A78"/>
    <w:rsid w:val="009D5F54"/>
    <w:rsid w:val="009E0150"/>
    <w:rsid w:val="009E0173"/>
    <w:rsid w:val="009E0A12"/>
    <w:rsid w:val="009E103E"/>
    <w:rsid w:val="009E1A0F"/>
    <w:rsid w:val="009E1D66"/>
    <w:rsid w:val="009E1F90"/>
    <w:rsid w:val="009E7566"/>
    <w:rsid w:val="009F1F35"/>
    <w:rsid w:val="009F2045"/>
    <w:rsid w:val="009F273D"/>
    <w:rsid w:val="009F39AA"/>
    <w:rsid w:val="009F3CED"/>
    <w:rsid w:val="009F3D3B"/>
    <w:rsid w:val="009F46DE"/>
    <w:rsid w:val="009F523A"/>
    <w:rsid w:val="009F5FFE"/>
    <w:rsid w:val="009F6274"/>
    <w:rsid w:val="009F695E"/>
    <w:rsid w:val="009F6E7A"/>
    <w:rsid w:val="00A05DE9"/>
    <w:rsid w:val="00A07A9A"/>
    <w:rsid w:val="00A104AA"/>
    <w:rsid w:val="00A147E5"/>
    <w:rsid w:val="00A15D2D"/>
    <w:rsid w:val="00A16140"/>
    <w:rsid w:val="00A1765A"/>
    <w:rsid w:val="00A22CA2"/>
    <w:rsid w:val="00A22D5B"/>
    <w:rsid w:val="00A244B8"/>
    <w:rsid w:val="00A2687E"/>
    <w:rsid w:val="00A31703"/>
    <w:rsid w:val="00A31879"/>
    <w:rsid w:val="00A31F19"/>
    <w:rsid w:val="00A32861"/>
    <w:rsid w:val="00A332D5"/>
    <w:rsid w:val="00A334A6"/>
    <w:rsid w:val="00A34631"/>
    <w:rsid w:val="00A348C4"/>
    <w:rsid w:val="00A411CA"/>
    <w:rsid w:val="00A44C01"/>
    <w:rsid w:val="00A4549C"/>
    <w:rsid w:val="00A46F45"/>
    <w:rsid w:val="00A4706C"/>
    <w:rsid w:val="00A47667"/>
    <w:rsid w:val="00A47AE1"/>
    <w:rsid w:val="00A51CD9"/>
    <w:rsid w:val="00A528D2"/>
    <w:rsid w:val="00A53F5C"/>
    <w:rsid w:val="00A555D5"/>
    <w:rsid w:val="00A5668A"/>
    <w:rsid w:val="00A61F2D"/>
    <w:rsid w:val="00A64640"/>
    <w:rsid w:val="00A65636"/>
    <w:rsid w:val="00A706EC"/>
    <w:rsid w:val="00A70A97"/>
    <w:rsid w:val="00A75360"/>
    <w:rsid w:val="00A76018"/>
    <w:rsid w:val="00A80538"/>
    <w:rsid w:val="00A822B4"/>
    <w:rsid w:val="00A8239C"/>
    <w:rsid w:val="00A83FC3"/>
    <w:rsid w:val="00A84233"/>
    <w:rsid w:val="00A8592D"/>
    <w:rsid w:val="00A864C8"/>
    <w:rsid w:val="00A8692D"/>
    <w:rsid w:val="00A87B29"/>
    <w:rsid w:val="00A9162F"/>
    <w:rsid w:val="00A91BCE"/>
    <w:rsid w:val="00A920F3"/>
    <w:rsid w:val="00A93E2A"/>
    <w:rsid w:val="00A95EB3"/>
    <w:rsid w:val="00A96F4F"/>
    <w:rsid w:val="00AA2FFB"/>
    <w:rsid w:val="00AA4B08"/>
    <w:rsid w:val="00AA5590"/>
    <w:rsid w:val="00AA72BE"/>
    <w:rsid w:val="00AA7750"/>
    <w:rsid w:val="00AB1B84"/>
    <w:rsid w:val="00AB2E79"/>
    <w:rsid w:val="00AB4A4C"/>
    <w:rsid w:val="00AB566C"/>
    <w:rsid w:val="00AB5D5E"/>
    <w:rsid w:val="00AB6580"/>
    <w:rsid w:val="00AB7088"/>
    <w:rsid w:val="00AB7D7A"/>
    <w:rsid w:val="00AC115E"/>
    <w:rsid w:val="00AC157C"/>
    <w:rsid w:val="00AC17AB"/>
    <w:rsid w:val="00AC2FAA"/>
    <w:rsid w:val="00AC378C"/>
    <w:rsid w:val="00AC60B4"/>
    <w:rsid w:val="00AD39D2"/>
    <w:rsid w:val="00AD44FF"/>
    <w:rsid w:val="00AD505A"/>
    <w:rsid w:val="00AD5E2E"/>
    <w:rsid w:val="00AD715E"/>
    <w:rsid w:val="00AD770D"/>
    <w:rsid w:val="00AD7B3E"/>
    <w:rsid w:val="00AE1928"/>
    <w:rsid w:val="00AE28D7"/>
    <w:rsid w:val="00AE2D4A"/>
    <w:rsid w:val="00AE3797"/>
    <w:rsid w:val="00AE3966"/>
    <w:rsid w:val="00AF040C"/>
    <w:rsid w:val="00AF0C89"/>
    <w:rsid w:val="00AF0EA1"/>
    <w:rsid w:val="00AF127C"/>
    <w:rsid w:val="00AF174A"/>
    <w:rsid w:val="00AF4390"/>
    <w:rsid w:val="00B027B4"/>
    <w:rsid w:val="00B03FFC"/>
    <w:rsid w:val="00B07E5D"/>
    <w:rsid w:val="00B10D51"/>
    <w:rsid w:val="00B11948"/>
    <w:rsid w:val="00B123E9"/>
    <w:rsid w:val="00B14385"/>
    <w:rsid w:val="00B14E8C"/>
    <w:rsid w:val="00B15C85"/>
    <w:rsid w:val="00B2024D"/>
    <w:rsid w:val="00B20C6F"/>
    <w:rsid w:val="00B23A20"/>
    <w:rsid w:val="00B24B09"/>
    <w:rsid w:val="00B24CA3"/>
    <w:rsid w:val="00B24F6D"/>
    <w:rsid w:val="00B25194"/>
    <w:rsid w:val="00B2568B"/>
    <w:rsid w:val="00B2587D"/>
    <w:rsid w:val="00B260D7"/>
    <w:rsid w:val="00B266DB"/>
    <w:rsid w:val="00B314E1"/>
    <w:rsid w:val="00B3293B"/>
    <w:rsid w:val="00B32DB2"/>
    <w:rsid w:val="00B34E66"/>
    <w:rsid w:val="00B35972"/>
    <w:rsid w:val="00B35C2D"/>
    <w:rsid w:val="00B363A7"/>
    <w:rsid w:val="00B36976"/>
    <w:rsid w:val="00B37048"/>
    <w:rsid w:val="00B377FA"/>
    <w:rsid w:val="00B3780A"/>
    <w:rsid w:val="00B43420"/>
    <w:rsid w:val="00B44289"/>
    <w:rsid w:val="00B4507F"/>
    <w:rsid w:val="00B45B20"/>
    <w:rsid w:val="00B460DD"/>
    <w:rsid w:val="00B51565"/>
    <w:rsid w:val="00B5274F"/>
    <w:rsid w:val="00B529CD"/>
    <w:rsid w:val="00B54646"/>
    <w:rsid w:val="00B54C56"/>
    <w:rsid w:val="00B55675"/>
    <w:rsid w:val="00B5622B"/>
    <w:rsid w:val="00B56307"/>
    <w:rsid w:val="00B56CF5"/>
    <w:rsid w:val="00B57127"/>
    <w:rsid w:val="00B63C6E"/>
    <w:rsid w:val="00B64F2F"/>
    <w:rsid w:val="00B658B8"/>
    <w:rsid w:val="00B65A73"/>
    <w:rsid w:val="00B66502"/>
    <w:rsid w:val="00B67CB1"/>
    <w:rsid w:val="00B70263"/>
    <w:rsid w:val="00B70363"/>
    <w:rsid w:val="00B74651"/>
    <w:rsid w:val="00B80297"/>
    <w:rsid w:val="00B819D0"/>
    <w:rsid w:val="00B829B1"/>
    <w:rsid w:val="00B82D55"/>
    <w:rsid w:val="00B83ABC"/>
    <w:rsid w:val="00B847E7"/>
    <w:rsid w:val="00B84E5C"/>
    <w:rsid w:val="00B855CD"/>
    <w:rsid w:val="00B8713B"/>
    <w:rsid w:val="00B902C8"/>
    <w:rsid w:val="00B90337"/>
    <w:rsid w:val="00B9157A"/>
    <w:rsid w:val="00B92545"/>
    <w:rsid w:val="00B9300A"/>
    <w:rsid w:val="00B93625"/>
    <w:rsid w:val="00B94BB2"/>
    <w:rsid w:val="00B97084"/>
    <w:rsid w:val="00B97D5E"/>
    <w:rsid w:val="00BA0220"/>
    <w:rsid w:val="00BA0243"/>
    <w:rsid w:val="00BA116C"/>
    <w:rsid w:val="00BA11EE"/>
    <w:rsid w:val="00BA38E6"/>
    <w:rsid w:val="00BA3EA2"/>
    <w:rsid w:val="00BA467C"/>
    <w:rsid w:val="00BA7908"/>
    <w:rsid w:val="00BB0CDC"/>
    <w:rsid w:val="00BB16F7"/>
    <w:rsid w:val="00BB1F08"/>
    <w:rsid w:val="00BB2025"/>
    <w:rsid w:val="00BB3243"/>
    <w:rsid w:val="00BB405A"/>
    <w:rsid w:val="00BB4E4D"/>
    <w:rsid w:val="00BB53BA"/>
    <w:rsid w:val="00BB58DB"/>
    <w:rsid w:val="00BB74DA"/>
    <w:rsid w:val="00BB7E38"/>
    <w:rsid w:val="00BC1000"/>
    <w:rsid w:val="00BC1DA2"/>
    <w:rsid w:val="00BC2305"/>
    <w:rsid w:val="00BC3519"/>
    <w:rsid w:val="00BC3D3E"/>
    <w:rsid w:val="00BC7105"/>
    <w:rsid w:val="00BD2748"/>
    <w:rsid w:val="00BD3A0B"/>
    <w:rsid w:val="00BD7526"/>
    <w:rsid w:val="00BD769D"/>
    <w:rsid w:val="00BE04E3"/>
    <w:rsid w:val="00BE28F5"/>
    <w:rsid w:val="00BE42EA"/>
    <w:rsid w:val="00BE5176"/>
    <w:rsid w:val="00BE56A4"/>
    <w:rsid w:val="00BF4CEA"/>
    <w:rsid w:val="00BF5F50"/>
    <w:rsid w:val="00C003CE"/>
    <w:rsid w:val="00C0058C"/>
    <w:rsid w:val="00C0145F"/>
    <w:rsid w:val="00C01D21"/>
    <w:rsid w:val="00C02093"/>
    <w:rsid w:val="00C02B0B"/>
    <w:rsid w:val="00C039ED"/>
    <w:rsid w:val="00C05C26"/>
    <w:rsid w:val="00C079B2"/>
    <w:rsid w:val="00C109ED"/>
    <w:rsid w:val="00C13933"/>
    <w:rsid w:val="00C1502D"/>
    <w:rsid w:val="00C17D84"/>
    <w:rsid w:val="00C22422"/>
    <w:rsid w:val="00C23079"/>
    <w:rsid w:val="00C2409C"/>
    <w:rsid w:val="00C24C0B"/>
    <w:rsid w:val="00C25424"/>
    <w:rsid w:val="00C25BA4"/>
    <w:rsid w:val="00C26B4A"/>
    <w:rsid w:val="00C3092D"/>
    <w:rsid w:val="00C30AD1"/>
    <w:rsid w:val="00C30B7A"/>
    <w:rsid w:val="00C30EC9"/>
    <w:rsid w:val="00C31DB4"/>
    <w:rsid w:val="00C337A0"/>
    <w:rsid w:val="00C3443C"/>
    <w:rsid w:val="00C35B19"/>
    <w:rsid w:val="00C35B1F"/>
    <w:rsid w:val="00C35E89"/>
    <w:rsid w:val="00C376FC"/>
    <w:rsid w:val="00C37A2A"/>
    <w:rsid w:val="00C4114A"/>
    <w:rsid w:val="00C41D0D"/>
    <w:rsid w:val="00C4241A"/>
    <w:rsid w:val="00C4283C"/>
    <w:rsid w:val="00C43170"/>
    <w:rsid w:val="00C4524D"/>
    <w:rsid w:val="00C4777B"/>
    <w:rsid w:val="00C517F6"/>
    <w:rsid w:val="00C51CCF"/>
    <w:rsid w:val="00C53665"/>
    <w:rsid w:val="00C55C92"/>
    <w:rsid w:val="00C568A8"/>
    <w:rsid w:val="00C56A36"/>
    <w:rsid w:val="00C57739"/>
    <w:rsid w:val="00C62370"/>
    <w:rsid w:val="00C64FE2"/>
    <w:rsid w:val="00C65C4F"/>
    <w:rsid w:val="00C669F2"/>
    <w:rsid w:val="00C677B8"/>
    <w:rsid w:val="00C67947"/>
    <w:rsid w:val="00C74B44"/>
    <w:rsid w:val="00C74DC4"/>
    <w:rsid w:val="00C835F7"/>
    <w:rsid w:val="00C83D73"/>
    <w:rsid w:val="00C869ED"/>
    <w:rsid w:val="00C8702F"/>
    <w:rsid w:val="00C87313"/>
    <w:rsid w:val="00C87B7D"/>
    <w:rsid w:val="00C911DB"/>
    <w:rsid w:val="00C9270E"/>
    <w:rsid w:val="00C93E87"/>
    <w:rsid w:val="00C9543F"/>
    <w:rsid w:val="00C95D82"/>
    <w:rsid w:val="00C95E13"/>
    <w:rsid w:val="00C9677C"/>
    <w:rsid w:val="00CA0B6F"/>
    <w:rsid w:val="00CA1163"/>
    <w:rsid w:val="00CA1CC7"/>
    <w:rsid w:val="00CA1ED1"/>
    <w:rsid w:val="00CA297F"/>
    <w:rsid w:val="00CA32F3"/>
    <w:rsid w:val="00CA52EA"/>
    <w:rsid w:val="00CA575F"/>
    <w:rsid w:val="00CA5814"/>
    <w:rsid w:val="00CA6DF5"/>
    <w:rsid w:val="00CB03D8"/>
    <w:rsid w:val="00CB1776"/>
    <w:rsid w:val="00CB3026"/>
    <w:rsid w:val="00CB523B"/>
    <w:rsid w:val="00CB71CC"/>
    <w:rsid w:val="00CB743F"/>
    <w:rsid w:val="00CB7F9B"/>
    <w:rsid w:val="00CC062F"/>
    <w:rsid w:val="00CC3003"/>
    <w:rsid w:val="00CC3313"/>
    <w:rsid w:val="00CC3AE9"/>
    <w:rsid w:val="00CC423D"/>
    <w:rsid w:val="00CC7397"/>
    <w:rsid w:val="00CC7E49"/>
    <w:rsid w:val="00CD0343"/>
    <w:rsid w:val="00CD07F2"/>
    <w:rsid w:val="00CD5F62"/>
    <w:rsid w:val="00CD6AD4"/>
    <w:rsid w:val="00CE02E4"/>
    <w:rsid w:val="00CE1F0E"/>
    <w:rsid w:val="00CE2183"/>
    <w:rsid w:val="00CE244A"/>
    <w:rsid w:val="00CE4A18"/>
    <w:rsid w:val="00CE6FDF"/>
    <w:rsid w:val="00CF04BB"/>
    <w:rsid w:val="00CF3018"/>
    <w:rsid w:val="00CF3401"/>
    <w:rsid w:val="00CF351C"/>
    <w:rsid w:val="00CF451D"/>
    <w:rsid w:val="00CF48AD"/>
    <w:rsid w:val="00CF6886"/>
    <w:rsid w:val="00CF6C0E"/>
    <w:rsid w:val="00D011BC"/>
    <w:rsid w:val="00D01390"/>
    <w:rsid w:val="00D01BE3"/>
    <w:rsid w:val="00D04349"/>
    <w:rsid w:val="00D0579F"/>
    <w:rsid w:val="00D06AFF"/>
    <w:rsid w:val="00D14E35"/>
    <w:rsid w:val="00D21374"/>
    <w:rsid w:val="00D2155B"/>
    <w:rsid w:val="00D216A9"/>
    <w:rsid w:val="00D22DD4"/>
    <w:rsid w:val="00D2500F"/>
    <w:rsid w:val="00D268AD"/>
    <w:rsid w:val="00D30B95"/>
    <w:rsid w:val="00D30D74"/>
    <w:rsid w:val="00D321F2"/>
    <w:rsid w:val="00D32493"/>
    <w:rsid w:val="00D33CE6"/>
    <w:rsid w:val="00D33F54"/>
    <w:rsid w:val="00D34142"/>
    <w:rsid w:val="00D34389"/>
    <w:rsid w:val="00D34937"/>
    <w:rsid w:val="00D353A1"/>
    <w:rsid w:val="00D36C34"/>
    <w:rsid w:val="00D36E9C"/>
    <w:rsid w:val="00D401E5"/>
    <w:rsid w:val="00D4056C"/>
    <w:rsid w:val="00D41034"/>
    <w:rsid w:val="00D41B8E"/>
    <w:rsid w:val="00D46FAC"/>
    <w:rsid w:val="00D51D2D"/>
    <w:rsid w:val="00D53791"/>
    <w:rsid w:val="00D53E59"/>
    <w:rsid w:val="00D5444F"/>
    <w:rsid w:val="00D54C22"/>
    <w:rsid w:val="00D5593D"/>
    <w:rsid w:val="00D55E95"/>
    <w:rsid w:val="00D566A1"/>
    <w:rsid w:val="00D57129"/>
    <w:rsid w:val="00D5765B"/>
    <w:rsid w:val="00D608C9"/>
    <w:rsid w:val="00D609E2"/>
    <w:rsid w:val="00D61A4C"/>
    <w:rsid w:val="00D64948"/>
    <w:rsid w:val="00D64FFA"/>
    <w:rsid w:val="00D667B7"/>
    <w:rsid w:val="00D67E0A"/>
    <w:rsid w:val="00D70449"/>
    <w:rsid w:val="00D7045F"/>
    <w:rsid w:val="00D73943"/>
    <w:rsid w:val="00D74443"/>
    <w:rsid w:val="00D756D8"/>
    <w:rsid w:val="00D7685C"/>
    <w:rsid w:val="00D77631"/>
    <w:rsid w:val="00D77CD1"/>
    <w:rsid w:val="00D77E16"/>
    <w:rsid w:val="00D8201F"/>
    <w:rsid w:val="00D8376D"/>
    <w:rsid w:val="00D837BC"/>
    <w:rsid w:val="00D845C7"/>
    <w:rsid w:val="00D8481B"/>
    <w:rsid w:val="00D862D9"/>
    <w:rsid w:val="00D86F6D"/>
    <w:rsid w:val="00D87234"/>
    <w:rsid w:val="00D9181A"/>
    <w:rsid w:val="00D93D1B"/>
    <w:rsid w:val="00D94E12"/>
    <w:rsid w:val="00D953D2"/>
    <w:rsid w:val="00D95AC1"/>
    <w:rsid w:val="00D962F5"/>
    <w:rsid w:val="00D96F2F"/>
    <w:rsid w:val="00D97BFC"/>
    <w:rsid w:val="00D97C7A"/>
    <w:rsid w:val="00DA0AA7"/>
    <w:rsid w:val="00DA1622"/>
    <w:rsid w:val="00DA1998"/>
    <w:rsid w:val="00DA1E59"/>
    <w:rsid w:val="00DA1EA5"/>
    <w:rsid w:val="00DA4CEB"/>
    <w:rsid w:val="00DB1C11"/>
    <w:rsid w:val="00DB4298"/>
    <w:rsid w:val="00DB689F"/>
    <w:rsid w:val="00DC01D1"/>
    <w:rsid w:val="00DC089D"/>
    <w:rsid w:val="00DC0DA3"/>
    <w:rsid w:val="00DC118B"/>
    <w:rsid w:val="00DC1195"/>
    <w:rsid w:val="00DC1395"/>
    <w:rsid w:val="00DC2C4D"/>
    <w:rsid w:val="00DC417F"/>
    <w:rsid w:val="00DC6020"/>
    <w:rsid w:val="00DD0327"/>
    <w:rsid w:val="00DD0829"/>
    <w:rsid w:val="00DD0DE7"/>
    <w:rsid w:val="00DD11CA"/>
    <w:rsid w:val="00DD237F"/>
    <w:rsid w:val="00DD2646"/>
    <w:rsid w:val="00DD27BD"/>
    <w:rsid w:val="00DD2B32"/>
    <w:rsid w:val="00DD4BA3"/>
    <w:rsid w:val="00DD61BE"/>
    <w:rsid w:val="00DD671D"/>
    <w:rsid w:val="00DD7CCD"/>
    <w:rsid w:val="00DE06AB"/>
    <w:rsid w:val="00DE0F70"/>
    <w:rsid w:val="00DE3D8E"/>
    <w:rsid w:val="00DE4CF6"/>
    <w:rsid w:val="00DE5E2F"/>
    <w:rsid w:val="00DE7623"/>
    <w:rsid w:val="00DE7D92"/>
    <w:rsid w:val="00DF06F7"/>
    <w:rsid w:val="00DF07B8"/>
    <w:rsid w:val="00DF1C02"/>
    <w:rsid w:val="00DF1FBD"/>
    <w:rsid w:val="00E017E1"/>
    <w:rsid w:val="00E06B33"/>
    <w:rsid w:val="00E123D2"/>
    <w:rsid w:val="00E124A6"/>
    <w:rsid w:val="00E12880"/>
    <w:rsid w:val="00E128D6"/>
    <w:rsid w:val="00E13601"/>
    <w:rsid w:val="00E1586C"/>
    <w:rsid w:val="00E16BD0"/>
    <w:rsid w:val="00E17556"/>
    <w:rsid w:val="00E17BDF"/>
    <w:rsid w:val="00E23194"/>
    <w:rsid w:val="00E25119"/>
    <w:rsid w:val="00E26407"/>
    <w:rsid w:val="00E31198"/>
    <w:rsid w:val="00E32C8A"/>
    <w:rsid w:val="00E4071B"/>
    <w:rsid w:val="00E40CF1"/>
    <w:rsid w:val="00E40ED3"/>
    <w:rsid w:val="00E43512"/>
    <w:rsid w:val="00E43679"/>
    <w:rsid w:val="00E43CB3"/>
    <w:rsid w:val="00E456E1"/>
    <w:rsid w:val="00E45BC8"/>
    <w:rsid w:val="00E50421"/>
    <w:rsid w:val="00E50A60"/>
    <w:rsid w:val="00E53F34"/>
    <w:rsid w:val="00E54F68"/>
    <w:rsid w:val="00E56E6C"/>
    <w:rsid w:val="00E5716D"/>
    <w:rsid w:val="00E57D6B"/>
    <w:rsid w:val="00E615F6"/>
    <w:rsid w:val="00E639CC"/>
    <w:rsid w:val="00E6462C"/>
    <w:rsid w:val="00E658A1"/>
    <w:rsid w:val="00E66292"/>
    <w:rsid w:val="00E67316"/>
    <w:rsid w:val="00E67AA4"/>
    <w:rsid w:val="00E70808"/>
    <w:rsid w:val="00E71E79"/>
    <w:rsid w:val="00E738DC"/>
    <w:rsid w:val="00E73D2A"/>
    <w:rsid w:val="00E77A59"/>
    <w:rsid w:val="00E80706"/>
    <w:rsid w:val="00E808D6"/>
    <w:rsid w:val="00E80AC7"/>
    <w:rsid w:val="00E80AD3"/>
    <w:rsid w:val="00E81F16"/>
    <w:rsid w:val="00E82DAB"/>
    <w:rsid w:val="00E835E6"/>
    <w:rsid w:val="00E83BF3"/>
    <w:rsid w:val="00E84430"/>
    <w:rsid w:val="00E84541"/>
    <w:rsid w:val="00E84C6A"/>
    <w:rsid w:val="00E85115"/>
    <w:rsid w:val="00E87701"/>
    <w:rsid w:val="00E93D6B"/>
    <w:rsid w:val="00E962C3"/>
    <w:rsid w:val="00E96D28"/>
    <w:rsid w:val="00E9782C"/>
    <w:rsid w:val="00E978F3"/>
    <w:rsid w:val="00E979D6"/>
    <w:rsid w:val="00EA10A6"/>
    <w:rsid w:val="00EA17DA"/>
    <w:rsid w:val="00EA1B51"/>
    <w:rsid w:val="00EA2667"/>
    <w:rsid w:val="00EA5071"/>
    <w:rsid w:val="00EA51B3"/>
    <w:rsid w:val="00EA5C9F"/>
    <w:rsid w:val="00EA5CEF"/>
    <w:rsid w:val="00EA5FB3"/>
    <w:rsid w:val="00EB09AE"/>
    <w:rsid w:val="00EB1A40"/>
    <w:rsid w:val="00EB254C"/>
    <w:rsid w:val="00EB3755"/>
    <w:rsid w:val="00EB431A"/>
    <w:rsid w:val="00EB4C18"/>
    <w:rsid w:val="00EB4D24"/>
    <w:rsid w:val="00EB5B99"/>
    <w:rsid w:val="00EB6CD6"/>
    <w:rsid w:val="00EB7547"/>
    <w:rsid w:val="00EB7A5F"/>
    <w:rsid w:val="00EB7B24"/>
    <w:rsid w:val="00EC0458"/>
    <w:rsid w:val="00EC0965"/>
    <w:rsid w:val="00EC2466"/>
    <w:rsid w:val="00EC309C"/>
    <w:rsid w:val="00EC798B"/>
    <w:rsid w:val="00ED0C48"/>
    <w:rsid w:val="00ED0F03"/>
    <w:rsid w:val="00ED378F"/>
    <w:rsid w:val="00ED3897"/>
    <w:rsid w:val="00ED4365"/>
    <w:rsid w:val="00ED4D0D"/>
    <w:rsid w:val="00ED772A"/>
    <w:rsid w:val="00EE0CD6"/>
    <w:rsid w:val="00EE0F63"/>
    <w:rsid w:val="00EE467B"/>
    <w:rsid w:val="00EE5180"/>
    <w:rsid w:val="00EE5CF4"/>
    <w:rsid w:val="00EE79EC"/>
    <w:rsid w:val="00EE7B32"/>
    <w:rsid w:val="00EF2593"/>
    <w:rsid w:val="00EF3938"/>
    <w:rsid w:val="00EF5C2C"/>
    <w:rsid w:val="00EF6C77"/>
    <w:rsid w:val="00EF7958"/>
    <w:rsid w:val="00F003F0"/>
    <w:rsid w:val="00F00A88"/>
    <w:rsid w:val="00F01209"/>
    <w:rsid w:val="00F02858"/>
    <w:rsid w:val="00F02B89"/>
    <w:rsid w:val="00F03E11"/>
    <w:rsid w:val="00F049B2"/>
    <w:rsid w:val="00F05811"/>
    <w:rsid w:val="00F11871"/>
    <w:rsid w:val="00F13D5A"/>
    <w:rsid w:val="00F142E0"/>
    <w:rsid w:val="00F200D3"/>
    <w:rsid w:val="00F20553"/>
    <w:rsid w:val="00F209AB"/>
    <w:rsid w:val="00F21706"/>
    <w:rsid w:val="00F23AB1"/>
    <w:rsid w:val="00F256BF"/>
    <w:rsid w:val="00F27959"/>
    <w:rsid w:val="00F31078"/>
    <w:rsid w:val="00F3170C"/>
    <w:rsid w:val="00F32AD1"/>
    <w:rsid w:val="00F32C00"/>
    <w:rsid w:val="00F333DD"/>
    <w:rsid w:val="00F342D6"/>
    <w:rsid w:val="00F34846"/>
    <w:rsid w:val="00F34FAE"/>
    <w:rsid w:val="00F3631E"/>
    <w:rsid w:val="00F40635"/>
    <w:rsid w:val="00F40E41"/>
    <w:rsid w:val="00F4176D"/>
    <w:rsid w:val="00F424A2"/>
    <w:rsid w:val="00F430AD"/>
    <w:rsid w:val="00F468E2"/>
    <w:rsid w:val="00F51AEE"/>
    <w:rsid w:val="00F547A4"/>
    <w:rsid w:val="00F57F21"/>
    <w:rsid w:val="00F615B2"/>
    <w:rsid w:val="00F6390B"/>
    <w:rsid w:val="00F63B1E"/>
    <w:rsid w:val="00F63DE5"/>
    <w:rsid w:val="00F63F0A"/>
    <w:rsid w:val="00F67FF9"/>
    <w:rsid w:val="00F700F2"/>
    <w:rsid w:val="00F72863"/>
    <w:rsid w:val="00F73CF2"/>
    <w:rsid w:val="00F76586"/>
    <w:rsid w:val="00F77398"/>
    <w:rsid w:val="00F844AD"/>
    <w:rsid w:val="00F84A79"/>
    <w:rsid w:val="00F86C02"/>
    <w:rsid w:val="00F917C9"/>
    <w:rsid w:val="00F959A4"/>
    <w:rsid w:val="00F95A7A"/>
    <w:rsid w:val="00F9612A"/>
    <w:rsid w:val="00F96343"/>
    <w:rsid w:val="00F96B0C"/>
    <w:rsid w:val="00FA0662"/>
    <w:rsid w:val="00FA1F68"/>
    <w:rsid w:val="00FA3A55"/>
    <w:rsid w:val="00FA3BF5"/>
    <w:rsid w:val="00FA415B"/>
    <w:rsid w:val="00FA5177"/>
    <w:rsid w:val="00FA51CA"/>
    <w:rsid w:val="00FA5670"/>
    <w:rsid w:val="00FA5917"/>
    <w:rsid w:val="00FA65B3"/>
    <w:rsid w:val="00FA770E"/>
    <w:rsid w:val="00FB0068"/>
    <w:rsid w:val="00FB19DB"/>
    <w:rsid w:val="00FB1AF5"/>
    <w:rsid w:val="00FB37A8"/>
    <w:rsid w:val="00FB3B72"/>
    <w:rsid w:val="00FB732C"/>
    <w:rsid w:val="00FB76A0"/>
    <w:rsid w:val="00FB791C"/>
    <w:rsid w:val="00FC2AE8"/>
    <w:rsid w:val="00FC2DBF"/>
    <w:rsid w:val="00FC4717"/>
    <w:rsid w:val="00FC57E7"/>
    <w:rsid w:val="00FD0C45"/>
    <w:rsid w:val="00FD0DD4"/>
    <w:rsid w:val="00FD25D3"/>
    <w:rsid w:val="00FD29C4"/>
    <w:rsid w:val="00FD52DF"/>
    <w:rsid w:val="00FD5938"/>
    <w:rsid w:val="00FD5CA7"/>
    <w:rsid w:val="00FE0E5F"/>
    <w:rsid w:val="00FE2E0A"/>
    <w:rsid w:val="00FE3DE8"/>
    <w:rsid w:val="00FE4758"/>
    <w:rsid w:val="00FE4B8B"/>
    <w:rsid w:val="00FE55AC"/>
    <w:rsid w:val="00FE5CC9"/>
    <w:rsid w:val="00FE72D5"/>
    <w:rsid w:val="00FE7DD0"/>
    <w:rsid w:val="00FF07EC"/>
    <w:rsid w:val="00FF1E95"/>
    <w:rsid w:val="00FF4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3605BF7"/>
  <w15:docId w15:val="{FB89599A-0057-4A61-A766-BD2B0CF19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hAnsi="Arial"/>
      <w:sz w:val="22"/>
      <w:lang w:val="en-GB"/>
    </w:rPr>
  </w:style>
  <w:style w:type="paragraph" w:styleId="Heading1">
    <w:name w:val="heading 1"/>
    <w:basedOn w:val="Normal"/>
    <w:next w:val="Normal"/>
    <w:qFormat/>
    <w:pPr>
      <w:keepNext/>
      <w:spacing w:before="240" w:after="60"/>
      <w:ind w:left="720"/>
      <w:outlineLvl w:val="0"/>
    </w:pPr>
    <w:rPr>
      <w:b/>
      <w:kern w:val="28"/>
      <w:sz w:val="28"/>
    </w:rPr>
  </w:style>
  <w:style w:type="paragraph" w:styleId="Heading2">
    <w:name w:val="heading 2"/>
    <w:basedOn w:val="Normal"/>
    <w:next w:val="Normal"/>
    <w:qFormat/>
    <w:pPr>
      <w:keepNext/>
      <w:spacing w:after="120"/>
      <w:ind w:left="720"/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qFormat/>
    <w:rsid w:val="00FE72D5"/>
    <w:pPr>
      <w:keepNext/>
      <w:spacing w:before="240" w:after="60"/>
      <w:outlineLvl w:val="2"/>
    </w:pPr>
    <w:rPr>
      <w:b/>
      <w:bCs/>
      <w:sz w:val="26"/>
      <w:szCs w:val="26"/>
      <w:lang w:eastAsia="x-none"/>
    </w:rPr>
  </w:style>
  <w:style w:type="paragraph" w:styleId="Heading4">
    <w:name w:val="heading 4"/>
    <w:basedOn w:val="Normal"/>
    <w:next w:val="Normal"/>
    <w:link w:val="Heading4Char"/>
    <w:qFormat/>
    <w:rsid w:val="00FE72D5"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semiHidden/>
    <w:pPr>
      <w:spacing w:after="240"/>
      <w:ind w:left="720"/>
    </w:pPr>
    <w:rPr>
      <w:color w:val="000000"/>
    </w:rPr>
  </w:style>
  <w:style w:type="paragraph" w:customStyle="1" w:styleId="name">
    <w:name w:val="name"/>
    <w:basedOn w:val="Normal"/>
    <w:pPr>
      <w:spacing w:before="480" w:after="480"/>
      <w:ind w:left="720"/>
      <w:jc w:val="center"/>
    </w:pPr>
    <w:rPr>
      <w:rFonts w:ascii="Arial Narrow" w:hAnsi="Arial Narrow"/>
      <w:b/>
      <w:sz w:val="40"/>
    </w:rPr>
  </w:style>
  <w:style w:type="paragraph" w:customStyle="1" w:styleId="cv2">
    <w:name w:val="cv2"/>
    <w:basedOn w:val="Heading1"/>
    <w:pPr>
      <w:spacing w:before="480" w:after="240"/>
      <w:ind w:left="0"/>
      <w:outlineLvl w:val="9"/>
    </w:pPr>
    <w:rPr>
      <w:rFonts w:ascii="Arial Narrow" w:hAnsi="Arial Narrow"/>
      <w:kern w:val="0"/>
    </w:rPr>
  </w:style>
  <w:style w:type="paragraph" w:customStyle="1" w:styleId="cv3">
    <w:name w:val="cv3"/>
    <w:basedOn w:val="cv2"/>
    <w:pPr>
      <w:spacing w:before="240"/>
    </w:pPr>
    <w:rPr>
      <w:sz w:val="24"/>
    </w:rPr>
  </w:style>
  <w:style w:type="paragraph" w:customStyle="1" w:styleId="cv4">
    <w:name w:val="cv4"/>
    <w:basedOn w:val="Normal"/>
    <w:pPr>
      <w:spacing w:after="120"/>
      <w:ind w:left="720"/>
      <w:jc w:val="both"/>
    </w:pPr>
    <w:rPr>
      <w:b/>
    </w:rPr>
  </w:style>
  <w:style w:type="paragraph" w:customStyle="1" w:styleId="tablehead">
    <w:name w:val="tablehead"/>
    <w:basedOn w:val="Normal"/>
    <w:pPr>
      <w:spacing w:before="120" w:after="120"/>
    </w:pPr>
    <w:rPr>
      <w:b/>
      <w:sz w:val="20"/>
    </w:rPr>
  </w:style>
  <w:style w:type="paragraph" w:customStyle="1" w:styleId="bullet">
    <w:name w:val="bullet"/>
    <w:basedOn w:val="Normal"/>
    <w:pPr>
      <w:ind w:left="1008" w:hanging="288"/>
    </w:pPr>
  </w:style>
  <w:style w:type="paragraph" w:customStyle="1" w:styleId="tabletext">
    <w:name w:val="tabletext"/>
    <w:basedOn w:val="Normal"/>
    <w:pPr>
      <w:spacing w:before="120" w:after="120"/>
    </w:pPr>
    <w:rPr>
      <w:sz w:val="20"/>
    </w:rPr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customStyle="1" w:styleId="projecttitle">
    <w:name w:val="project title"/>
    <w:basedOn w:val="cv4"/>
    <w:pPr>
      <w:spacing w:before="120" w:after="240"/>
      <w:ind w:left="0"/>
    </w:pPr>
  </w:style>
  <w:style w:type="paragraph" w:styleId="FootnoteText">
    <w:name w:val="footnote text"/>
    <w:basedOn w:val="Normal"/>
    <w:semiHidden/>
    <w:pPr>
      <w:spacing w:after="120"/>
      <w:ind w:left="720"/>
    </w:pPr>
  </w:style>
  <w:style w:type="character" w:styleId="CommentReference">
    <w:name w:val="annotation reference"/>
    <w:semiHidden/>
    <w:rPr>
      <w:sz w:val="16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customStyle="1" w:styleId="HeaderChar">
    <w:name w:val="Header Char"/>
    <w:link w:val="Header"/>
    <w:locked/>
    <w:rsid w:val="00DF06F7"/>
    <w:rPr>
      <w:rFonts w:ascii="Arial" w:hAnsi="Arial"/>
      <w:sz w:val="22"/>
      <w:lang w:val="en-GB" w:eastAsia="en-US"/>
    </w:rPr>
  </w:style>
  <w:style w:type="paragraph" w:styleId="ListBullet2">
    <w:name w:val="List Bullet 2"/>
    <w:basedOn w:val="Normal"/>
    <w:autoRedefine/>
    <w:rsid w:val="0081336B"/>
    <w:pPr>
      <w:numPr>
        <w:numId w:val="5"/>
      </w:numPr>
      <w:spacing w:line="276" w:lineRule="auto"/>
    </w:pPr>
    <w:rPr>
      <w:rFonts w:ascii="Arial Narrow" w:hAnsi="Arial Narrow"/>
      <w:sz w:val="28"/>
      <w:szCs w:val="28"/>
    </w:rPr>
  </w:style>
  <w:style w:type="character" w:customStyle="1" w:styleId="Heading3Char">
    <w:name w:val="Heading 3 Char"/>
    <w:link w:val="Heading3"/>
    <w:rsid w:val="00FE72D5"/>
    <w:rPr>
      <w:rFonts w:ascii="Arial" w:hAnsi="Arial" w:cs="Arial"/>
      <w:b/>
      <w:bCs/>
      <w:sz w:val="26"/>
      <w:szCs w:val="26"/>
      <w:lang w:val="en-GB"/>
    </w:rPr>
  </w:style>
  <w:style w:type="character" w:customStyle="1" w:styleId="Heading4Char">
    <w:name w:val="Heading 4 Char"/>
    <w:link w:val="Heading4"/>
    <w:rsid w:val="00FE72D5"/>
    <w:rPr>
      <w:b/>
      <w:bCs/>
      <w:sz w:val="28"/>
      <w:szCs w:val="28"/>
    </w:rPr>
  </w:style>
  <w:style w:type="paragraph" w:customStyle="1" w:styleId="Char">
    <w:name w:val="Char"/>
    <w:basedOn w:val="Normal"/>
    <w:rsid w:val="00F700F2"/>
    <w:pPr>
      <w:spacing w:after="160" w:line="240" w:lineRule="exact"/>
    </w:pPr>
    <w:rPr>
      <w:rFonts w:ascii="Verdana" w:hAnsi="Verdana" w:cs="Verdana"/>
      <w:sz w:val="20"/>
      <w:lang w:val="en-US"/>
    </w:rPr>
  </w:style>
  <w:style w:type="paragraph" w:customStyle="1" w:styleId="BodyText">
    <w:name w:val="BodyText"/>
    <w:basedOn w:val="Normal"/>
    <w:link w:val="BodyTextChar"/>
    <w:rsid w:val="005D67FC"/>
    <w:pPr>
      <w:overflowPunct w:val="0"/>
      <w:autoSpaceDE w:val="0"/>
      <w:autoSpaceDN w:val="0"/>
      <w:adjustRightInd w:val="0"/>
      <w:ind w:left="720"/>
      <w:textAlignment w:val="baseline"/>
    </w:pPr>
    <w:rPr>
      <w:sz w:val="20"/>
      <w:lang w:val="en-US"/>
    </w:rPr>
  </w:style>
  <w:style w:type="character" w:customStyle="1" w:styleId="BodyTextChar">
    <w:name w:val="BodyText Char"/>
    <w:link w:val="BodyText"/>
    <w:rsid w:val="005D67FC"/>
    <w:rPr>
      <w:rFonts w:ascii="Arial" w:hAnsi="Arial"/>
    </w:rPr>
  </w:style>
  <w:style w:type="table" w:styleId="PlainTable2">
    <w:name w:val="Plain Table 2"/>
    <w:basedOn w:val="TableNormal"/>
    <w:uiPriority w:val="42"/>
    <w:rsid w:val="00711B1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">
    <w:name w:val="Table Grid"/>
    <w:basedOn w:val="TableNormal"/>
    <w:uiPriority w:val="59"/>
    <w:rsid w:val="00711B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60126"/>
    <w:pPr>
      <w:ind w:left="720"/>
      <w:contextualSpacing/>
    </w:pPr>
  </w:style>
  <w:style w:type="character" w:customStyle="1" w:styleId="ng-binding">
    <w:name w:val="ng-binding"/>
    <w:basedOn w:val="DefaultParagraphFont"/>
    <w:rsid w:val="00D61A4C"/>
  </w:style>
  <w:style w:type="character" w:customStyle="1" w:styleId="apple-converted-space">
    <w:name w:val="apple-converted-space"/>
    <w:basedOn w:val="DefaultParagraphFont"/>
    <w:rsid w:val="00D61A4C"/>
  </w:style>
  <w:style w:type="paragraph" w:styleId="BodyText0">
    <w:name w:val="Body Text"/>
    <w:basedOn w:val="Normal"/>
    <w:link w:val="BodyTextChar0"/>
    <w:rsid w:val="00626691"/>
    <w:pPr>
      <w:jc w:val="both"/>
    </w:pPr>
    <w:rPr>
      <w:rFonts w:ascii="Times New Roman" w:hAnsi="Times New Roman"/>
      <w:sz w:val="20"/>
      <w:lang w:val="en-US"/>
    </w:rPr>
  </w:style>
  <w:style w:type="character" w:customStyle="1" w:styleId="BodyTextChar0">
    <w:name w:val="Body Text Char"/>
    <w:basedOn w:val="DefaultParagraphFont"/>
    <w:link w:val="BodyText0"/>
    <w:rsid w:val="00626691"/>
  </w:style>
  <w:style w:type="paragraph" w:styleId="Footer">
    <w:name w:val="footer"/>
    <w:basedOn w:val="Normal"/>
    <w:link w:val="FooterChar"/>
    <w:uiPriority w:val="99"/>
    <w:unhideWhenUsed/>
    <w:rsid w:val="005D6E0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D6E09"/>
    <w:rPr>
      <w:rFonts w:ascii="Arial" w:hAnsi="Arial"/>
      <w:sz w:val="22"/>
      <w:lang w:val="en-GB"/>
    </w:rPr>
  </w:style>
  <w:style w:type="character" w:styleId="Hyperlink">
    <w:name w:val="Hyperlink"/>
    <w:basedOn w:val="DefaultParagraphFont"/>
    <w:uiPriority w:val="99"/>
    <w:unhideWhenUsed/>
    <w:rsid w:val="00F63F0A"/>
    <w:rPr>
      <w:color w:val="EE7B08" w:themeColor="hyperlink"/>
      <w:u w:val="single"/>
    </w:rPr>
  </w:style>
  <w:style w:type="paragraph" w:customStyle="1" w:styleId="Standard">
    <w:name w:val="Standard"/>
    <w:rsid w:val="00B5622B"/>
    <w:pPr>
      <w:suppressAutoHyphens/>
      <w:autoSpaceDN w:val="0"/>
      <w:textAlignment w:val="baseline"/>
    </w:pPr>
    <w:rPr>
      <w:rFonts w:eastAsia="SimSun" w:cs="Mangal"/>
      <w:kern w:val="3"/>
      <w:sz w:val="24"/>
      <w:szCs w:val="24"/>
      <w:lang w:eastAsia="zh-CN" w:bidi="hi-IN"/>
    </w:rPr>
  </w:style>
  <w:style w:type="paragraph" w:customStyle="1" w:styleId="SectionTitle">
    <w:name w:val="Section Title"/>
    <w:basedOn w:val="Normal"/>
    <w:next w:val="Normal"/>
    <w:rsid w:val="00BC3519"/>
    <w:pPr>
      <w:pBdr>
        <w:top w:val="single" w:sz="4" w:space="2" w:color="FFFFFF"/>
        <w:left w:val="single" w:sz="4" w:space="2" w:color="FFFFFF"/>
        <w:bottom w:val="single" w:sz="4" w:space="2" w:color="FFFFFF"/>
        <w:right w:val="single" w:sz="4" w:space="0" w:color="FFFFFF"/>
      </w:pBdr>
      <w:shd w:val="clear" w:color="auto" w:fill="E5E5E5"/>
      <w:tabs>
        <w:tab w:val="center" w:pos="5400"/>
      </w:tabs>
      <w:suppressAutoHyphens/>
      <w:spacing w:before="120" w:line="280" w:lineRule="atLeast"/>
      <w:ind w:left="180" w:hanging="180"/>
    </w:pPr>
    <w:rPr>
      <w:rFonts w:ascii="Verdana" w:hAnsi="Verdana" w:cs="Calibri"/>
      <w:b/>
      <w:bCs/>
      <w:iCs/>
      <w:spacing w:val="-10"/>
      <w:sz w:val="20"/>
      <w:lang w:val="en-US" w:eastAsia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9E1F90"/>
    <w:rPr>
      <w:color w:val="605E5C"/>
      <w:shd w:val="clear" w:color="auto" w:fill="E1DFDD"/>
    </w:rPr>
  </w:style>
  <w:style w:type="character" w:customStyle="1" w:styleId="documenttxtBold">
    <w:name w:val="document_txtBold"/>
    <w:basedOn w:val="DefaultParagraphFont"/>
    <w:rsid w:val="00DF1FBD"/>
    <w:rPr>
      <w:b/>
      <w:bCs/>
    </w:rPr>
  </w:style>
  <w:style w:type="character" w:customStyle="1" w:styleId="documentcompanyname">
    <w:name w:val="document_companyname"/>
    <w:basedOn w:val="DefaultParagraphFont"/>
    <w:rsid w:val="006D6377"/>
    <w:rPr>
      <w:b/>
      <w:bCs/>
    </w:rPr>
  </w:style>
  <w:style w:type="character" w:customStyle="1" w:styleId="span">
    <w:name w:val="span"/>
    <w:basedOn w:val="DefaultParagraphFont"/>
    <w:rsid w:val="00EB3755"/>
    <w:rPr>
      <w:bdr w:val="none" w:sz="0" w:space="0" w:color="auto"/>
      <w:vertAlign w:val="baseline"/>
    </w:rPr>
  </w:style>
  <w:style w:type="paragraph" w:customStyle="1" w:styleId="p">
    <w:name w:val="p"/>
    <w:basedOn w:val="Normal"/>
    <w:rsid w:val="00EB3755"/>
    <w:pPr>
      <w:spacing w:line="240" w:lineRule="atLeast"/>
    </w:pPr>
    <w:rPr>
      <w:rFonts w:ascii="Times New Roman" w:hAnsi="Times New Roman"/>
      <w:sz w:val="24"/>
      <w:szCs w:val="24"/>
      <w:lang w:val="en-US"/>
    </w:rPr>
  </w:style>
  <w:style w:type="character" w:customStyle="1" w:styleId="documentjobdates">
    <w:name w:val="document_jobdates"/>
    <w:basedOn w:val="DefaultParagraphFont"/>
    <w:rsid w:val="001C2F51"/>
    <w:rPr>
      <w:b w:val="0"/>
      <w:bCs w:val="0"/>
    </w:rPr>
  </w:style>
  <w:style w:type="paragraph" w:customStyle="1" w:styleId="divdocumentulli">
    <w:name w:val="div_document_ul_li"/>
    <w:basedOn w:val="Normal"/>
    <w:rsid w:val="001C2F51"/>
    <w:pPr>
      <w:spacing w:line="240" w:lineRule="atLeast"/>
    </w:pPr>
    <w:rPr>
      <w:rFonts w:ascii="Times New Roman" w:hAnsi="Times New Roman"/>
      <w:sz w:val="24"/>
      <w:szCs w:val="24"/>
      <w:lang w:val="en-US"/>
    </w:rPr>
  </w:style>
  <w:style w:type="character" w:customStyle="1" w:styleId="documentright-box">
    <w:name w:val="document_right-box"/>
    <w:basedOn w:val="DefaultParagraphFont"/>
    <w:rsid w:val="00034AE7"/>
  </w:style>
  <w:style w:type="character" w:customStyle="1" w:styleId="documentleft-box">
    <w:name w:val="document_left-box"/>
    <w:basedOn w:val="DefaultParagraphFont"/>
    <w:rsid w:val="002F012F"/>
  </w:style>
  <w:style w:type="character" w:customStyle="1" w:styleId="documentsectiontitle">
    <w:name w:val="document_sectiontitle"/>
    <w:basedOn w:val="DefaultParagraphFont"/>
    <w:rsid w:val="002C2FEC"/>
    <w:rPr>
      <w:caps/>
      <w:spacing w:val="1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6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0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3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929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1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3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3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Temporary%20Internet%20Files\Content.IE5\UF296N8L\CV%5b1%5d.dot" TargetMode="External"/></Relationships>
</file>

<file path=word/theme/theme1.xml><?xml version="1.0" encoding="utf-8"?>
<a:theme xmlns:a="http://schemas.openxmlformats.org/drawingml/2006/main" name="Office Theme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CV[1].dot</Template>
  <TotalTime>37</TotalTime>
  <Pages>2</Pages>
  <Words>606</Words>
  <Characters>3456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CV</vt:lpstr>
    </vt:vector>
  </TitlesOfParts>
  <Company>TCS</Company>
  <LinksUpToDate>false</LinksUpToDate>
  <CharactersWithSpaces>4054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</dc:title>
  <dc:creator>SAJU JAMES</dc:creator>
  <cp:lastModifiedBy>Muthuvijayan, Sathyavathy</cp:lastModifiedBy>
  <cp:revision>36</cp:revision>
  <cp:lastPrinted>2019-04-01T07:34:00Z</cp:lastPrinted>
  <dcterms:created xsi:type="dcterms:W3CDTF">2022-01-18T21:09:00Z</dcterms:created>
  <dcterms:modified xsi:type="dcterms:W3CDTF">2022-01-18T21:53:00Z</dcterms:modified>
</cp:coreProperties>
</file>